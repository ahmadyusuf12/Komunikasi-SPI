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A2B" w:rsidRDefault="00D15A2B">
      <w:pPr>
        <w:spacing w:before="14" w:line="200" w:lineRule="exact"/>
      </w:pPr>
    </w:p>
    <w:p w:rsidR="00D15A2B" w:rsidRDefault="00FC5D75">
      <w:pPr>
        <w:spacing w:before="27"/>
        <w:ind w:left="3554" w:right="3539"/>
        <w:jc w:val="center"/>
        <w:rPr>
          <w:sz w:val="26"/>
          <w:szCs w:val="26"/>
        </w:rPr>
      </w:pPr>
      <w:r>
        <w:rPr>
          <w:b/>
          <w:spacing w:val="4"/>
          <w:sz w:val="26"/>
          <w:szCs w:val="26"/>
        </w:rPr>
        <w:t>P</w:t>
      </w:r>
      <w:r>
        <w:rPr>
          <w:b/>
          <w:spacing w:val="3"/>
          <w:sz w:val="26"/>
          <w:szCs w:val="26"/>
        </w:rPr>
        <w:t>R</w:t>
      </w:r>
      <w:r>
        <w:rPr>
          <w:b/>
          <w:sz w:val="26"/>
          <w:szCs w:val="26"/>
        </w:rPr>
        <w:t>A</w:t>
      </w:r>
      <w:r>
        <w:rPr>
          <w:b/>
          <w:spacing w:val="2"/>
          <w:sz w:val="26"/>
          <w:szCs w:val="26"/>
        </w:rPr>
        <w:t>K</w:t>
      </w:r>
      <w:r>
        <w:rPr>
          <w:b/>
          <w:spacing w:val="3"/>
          <w:sz w:val="26"/>
          <w:szCs w:val="26"/>
        </w:rPr>
        <w:t>T</w:t>
      </w:r>
      <w:r>
        <w:rPr>
          <w:b/>
          <w:spacing w:val="-6"/>
          <w:sz w:val="26"/>
          <w:szCs w:val="26"/>
        </w:rPr>
        <w:t>I</w:t>
      </w:r>
      <w:r>
        <w:rPr>
          <w:b/>
          <w:spacing w:val="3"/>
          <w:sz w:val="26"/>
          <w:szCs w:val="26"/>
        </w:rPr>
        <w:t>KU</w:t>
      </w:r>
      <w:r>
        <w:rPr>
          <w:b/>
          <w:sz w:val="26"/>
          <w:szCs w:val="26"/>
        </w:rPr>
        <w:t>M</w:t>
      </w:r>
    </w:p>
    <w:p w:rsidR="00D15A2B" w:rsidRDefault="00D15A2B">
      <w:pPr>
        <w:spacing w:before="7" w:line="140" w:lineRule="exact"/>
        <w:rPr>
          <w:sz w:val="15"/>
          <w:szCs w:val="15"/>
        </w:rPr>
      </w:pPr>
    </w:p>
    <w:p w:rsidR="00D15A2B" w:rsidRDefault="00FC5D75">
      <w:pPr>
        <w:ind w:left="2354" w:right="2046"/>
        <w:jc w:val="center"/>
        <w:rPr>
          <w:sz w:val="26"/>
          <w:szCs w:val="26"/>
        </w:rPr>
      </w:pPr>
      <w:r>
        <w:rPr>
          <w:b/>
          <w:spacing w:val="8"/>
          <w:sz w:val="26"/>
          <w:szCs w:val="26"/>
        </w:rPr>
        <w:t>K</w:t>
      </w:r>
      <w:r>
        <w:rPr>
          <w:b/>
          <w:sz w:val="26"/>
          <w:szCs w:val="26"/>
        </w:rPr>
        <w:t>O M</w:t>
      </w:r>
      <w:r>
        <w:rPr>
          <w:b/>
          <w:spacing w:val="2"/>
          <w:sz w:val="26"/>
          <w:szCs w:val="26"/>
        </w:rPr>
        <w:t>U</w:t>
      </w:r>
      <w:r>
        <w:rPr>
          <w:b/>
          <w:spacing w:val="3"/>
          <w:sz w:val="26"/>
          <w:szCs w:val="26"/>
        </w:rPr>
        <w:t>N</w:t>
      </w:r>
      <w:r>
        <w:rPr>
          <w:b/>
          <w:spacing w:val="-6"/>
          <w:sz w:val="26"/>
          <w:szCs w:val="26"/>
        </w:rPr>
        <w:t>I</w:t>
      </w:r>
      <w:r>
        <w:rPr>
          <w:b/>
          <w:spacing w:val="3"/>
          <w:sz w:val="26"/>
          <w:szCs w:val="26"/>
        </w:rPr>
        <w:t>KA</w:t>
      </w:r>
      <w:r>
        <w:rPr>
          <w:b/>
          <w:spacing w:val="4"/>
          <w:sz w:val="26"/>
          <w:szCs w:val="26"/>
        </w:rPr>
        <w:t>S</w:t>
      </w:r>
      <w:r>
        <w:rPr>
          <w:b/>
          <w:sz w:val="26"/>
          <w:szCs w:val="26"/>
        </w:rPr>
        <w:t>I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spacing w:val="4"/>
          <w:sz w:val="26"/>
          <w:szCs w:val="26"/>
        </w:rPr>
        <w:t>S</w:t>
      </w:r>
      <w:r>
        <w:rPr>
          <w:b/>
          <w:spacing w:val="8"/>
          <w:sz w:val="26"/>
          <w:szCs w:val="26"/>
        </w:rPr>
        <w:t>P</w:t>
      </w:r>
      <w:r>
        <w:rPr>
          <w:b/>
          <w:sz w:val="26"/>
          <w:szCs w:val="26"/>
        </w:rPr>
        <w:t>I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i/>
          <w:spacing w:val="3"/>
          <w:sz w:val="26"/>
          <w:szCs w:val="26"/>
        </w:rPr>
        <w:t>MA</w:t>
      </w:r>
      <w:r>
        <w:rPr>
          <w:b/>
          <w:i/>
          <w:spacing w:val="4"/>
          <w:sz w:val="26"/>
          <w:szCs w:val="26"/>
        </w:rPr>
        <w:t>ST</w:t>
      </w:r>
      <w:r>
        <w:rPr>
          <w:b/>
          <w:i/>
          <w:sz w:val="26"/>
          <w:szCs w:val="26"/>
        </w:rPr>
        <w:t>ER</w:t>
      </w:r>
      <w:r>
        <w:rPr>
          <w:b/>
          <w:i/>
          <w:spacing w:val="-5"/>
          <w:sz w:val="26"/>
          <w:szCs w:val="26"/>
        </w:rPr>
        <w:t xml:space="preserve"> </w:t>
      </w:r>
      <w:r>
        <w:rPr>
          <w:b/>
          <w:i/>
          <w:spacing w:val="4"/>
          <w:sz w:val="26"/>
          <w:szCs w:val="26"/>
        </w:rPr>
        <w:t>SL</w:t>
      </w:r>
      <w:r>
        <w:rPr>
          <w:b/>
          <w:i/>
          <w:spacing w:val="3"/>
          <w:sz w:val="26"/>
          <w:szCs w:val="26"/>
        </w:rPr>
        <w:t>A</w:t>
      </w:r>
      <w:r>
        <w:rPr>
          <w:b/>
          <w:i/>
          <w:sz w:val="26"/>
          <w:szCs w:val="26"/>
        </w:rPr>
        <w:t>VE</w:t>
      </w:r>
    </w:p>
    <w:p w:rsidR="00D15A2B" w:rsidRDefault="00D15A2B">
      <w:pPr>
        <w:spacing w:line="200" w:lineRule="exact"/>
      </w:pPr>
    </w:p>
    <w:p w:rsidR="00D15A2B" w:rsidRDefault="00D15A2B">
      <w:pPr>
        <w:spacing w:line="200" w:lineRule="exact"/>
      </w:pPr>
    </w:p>
    <w:p w:rsidR="00D15A2B" w:rsidRDefault="00D15A2B">
      <w:pPr>
        <w:spacing w:before="2" w:line="220" w:lineRule="exact"/>
        <w:rPr>
          <w:sz w:val="22"/>
          <w:szCs w:val="22"/>
        </w:rPr>
      </w:pPr>
    </w:p>
    <w:p w:rsidR="00D15A2B" w:rsidRDefault="00FC5D75">
      <w:pPr>
        <w:ind w:left="402"/>
        <w:rPr>
          <w:sz w:val="22"/>
          <w:szCs w:val="22"/>
        </w:rPr>
      </w:pPr>
      <w:proofErr w:type="gramStart"/>
      <w:r>
        <w:rPr>
          <w:b/>
          <w:sz w:val="22"/>
          <w:szCs w:val="22"/>
        </w:rPr>
        <w:t>TU</w:t>
      </w:r>
      <w:r>
        <w:rPr>
          <w:b/>
          <w:spacing w:val="2"/>
          <w:sz w:val="22"/>
          <w:szCs w:val="22"/>
        </w:rPr>
        <w:t>J</w:t>
      </w:r>
      <w:r>
        <w:rPr>
          <w:b/>
          <w:sz w:val="22"/>
          <w:szCs w:val="22"/>
        </w:rPr>
        <w:t>UAN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:</w:t>
      </w:r>
      <w:proofErr w:type="gramEnd"/>
    </w:p>
    <w:p w:rsidR="00D15A2B" w:rsidRDefault="00D15A2B">
      <w:pPr>
        <w:spacing w:before="1" w:line="120" w:lineRule="exact"/>
        <w:rPr>
          <w:sz w:val="12"/>
          <w:szCs w:val="12"/>
        </w:rPr>
      </w:pPr>
    </w:p>
    <w:p w:rsidR="00D15A2B" w:rsidRDefault="00FC5D75">
      <w:pPr>
        <w:ind w:left="402"/>
        <w:rPr>
          <w:sz w:val="22"/>
          <w:szCs w:val="22"/>
        </w:rPr>
      </w:pP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 xml:space="preserve">.  </w:t>
      </w:r>
      <w:r>
        <w:rPr>
          <w:spacing w:val="7"/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>M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6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23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pacing w:val="4"/>
          <w:sz w:val="22"/>
          <w:szCs w:val="22"/>
        </w:rPr>
        <w:t>s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2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n</w:t>
      </w:r>
      <w:r>
        <w:rPr>
          <w:spacing w:val="-7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7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m</w:t>
      </w:r>
      <w:r>
        <w:rPr>
          <w:spacing w:val="24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2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ata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pacing w:val="-5"/>
          <w:sz w:val="22"/>
          <w:szCs w:val="22"/>
        </w:rPr>
        <w:t>l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4"/>
          <w:sz w:val="22"/>
          <w:szCs w:val="22"/>
        </w:rPr>
        <w:t>P</w:t>
      </w:r>
      <w:r>
        <w:rPr>
          <w:sz w:val="22"/>
          <w:szCs w:val="22"/>
        </w:rPr>
        <w:t>I</w:t>
      </w:r>
      <w:r>
        <w:rPr>
          <w:spacing w:val="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pacing w:val="-4"/>
          <w:sz w:val="22"/>
          <w:szCs w:val="22"/>
        </w:rPr>
        <w:t>a</w:t>
      </w:r>
      <w:r>
        <w:rPr>
          <w:spacing w:val="7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m</w:t>
      </w:r>
      <w:r>
        <w:rPr>
          <w:spacing w:val="-5"/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ro</w:t>
      </w:r>
      <w:r>
        <w:rPr>
          <w:spacing w:val="-2"/>
          <w:w w:val="102"/>
          <w:sz w:val="22"/>
          <w:szCs w:val="22"/>
        </w:rPr>
        <w:t>k</w:t>
      </w:r>
      <w:r>
        <w:rPr>
          <w:spacing w:val="2"/>
          <w:w w:val="102"/>
          <w:sz w:val="22"/>
          <w:szCs w:val="22"/>
        </w:rPr>
        <w:t>o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t</w:t>
      </w:r>
      <w:r>
        <w:rPr>
          <w:spacing w:val="2"/>
          <w:w w:val="102"/>
          <w:sz w:val="22"/>
          <w:szCs w:val="22"/>
        </w:rPr>
        <w:t>ro</w:t>
      </w:r>
      <w:r>
        <w:rPr>
          <w:w w:val="102"/>
          <w:sz w:val="22"/>
          <w:szCs w:val="22"/>
        </w:rPr>
        <w:t>l</w:t>
      </w:r>
      <w:r>
        <w:rPr>
          <w:spacing w:val="-4"/>
          <w:w w:val="102"/>
          <w:sz w:val="22"/>
          <w:szCs w:val="22"/>
        </w:rPr>
        <w:t>e</w:t>
      </w:r>
      <w:r>
        <w:rPr>
          <w:spacing w:val="2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.</w:t>
      </w:r>
    </w:p>
    <w:p w:rsidR="00D15A2B" w:rsidRDefault="00D15A2B">
      <w:pPr>
        <w:spacing w:before="5" w:line="140" w:lineRule="exact"/>
        <w:rPr>
          <w:sz w:val="14"/>
          <w:szCs w:val="14"/>
        </w:rPr>
      </w:pPr>
    </w:p>
    <w:p w:rsidR="00D15A2B" w:rsidRDefault="00FC5D75">
      <w:pPr>
        <w:ind w:left="402"/>
        <w:rPr>
          <w:sz w:val="22"/>
          <w:szCs w:val="22"/>
        </w:rPr>
      </w:pP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 xml:space="preserve">.  </w:t>
      </w:r>
      <w:r>
        <w:rPr>
          <w:spacing w:val="7"/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>M</w:t>
      </w:r>
      <w:r>
        <w:rPr>
          <w:spacing w:val="-4"/>
          <w:sz w:val="22"/>
          <w:szCs w:val="22"/>
        </w:rPr>
        <w:t>a</w:t>
      </w:r>
      <w:r>
        <w:rPr>
          <w:spacing w:val="2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u </w:t>
      </w:r>
      <w:r>
        <w:rPr>
          <w:spacing w:val="1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mb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 xml:space="preserve">at </w:t>
      </w:r>
      <w:r>
        <w:rPr>
          <w:spacing w:val="1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pacing w:val="-3"/>
          <w:sz w:val="22"/>
          <w:szCs w:val="22"/>
        </w:rPr>
        <w:t>r</w:t>
      </w:r>
      <w:r>
        <w:rPr>
          <w:spacing w:val="7"/>
          <w:sz w:val="22"/>
          <w:szCs w:val="22"/>
        </w:rPr>
        <w:t>o</w:t>
      </w:r>
      <w:r>
        <w:rPr>
          <w:spacing w:val="-7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 xml:space="preserve">am </w:t>
      </w:r>
      <w:r>
        <w:rPr>
          <w:spacing w:val="14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u</w:t>
      </w:r>
      <w:r>
        <w:rPr>
          <w:spacing w:val="-7"/>
          <w:sz w:val="22"/>
          <w:szCs w:val="22"/>
        </w:rPr>
        <w:t>n</w:t>
      </w:r>
      <w:r>
        <w:rPr>
          <w:spacing w:val="-5"/>
          <w:sz w:val="22"/>
          <w:szCs w:val="22"/>
        </w:rPr>
        <w:t>t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 xml:space="preserve">k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-4"/>
          <w:sz w:val="22"/>
          <w:szCs w:val="22"/>
        </w:rPr>
        <w:t>e</w:t>
      </w:r>
      <w:r>
        <w:rPr>
          <w:spacing w:val="3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-5"/>
          <w:sz w:val="22"/>
          <w:szCs w:val="22"/>
        </w:rPr>
        <w:t>i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 xml:space="preserve">im </w:t>
      </w:r>
      <w:r>
        <w:rPr>
          <w:spacing w:val="20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 xml:space="preserve">an </w:t>
      </w:r>
      <w:r>
        <w:rPr>
          <w:spacing w:val="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-4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 xml:space="preserve">a </w:t>
      </w:r>
      <w:r>
        <w:rPr>
          <w:spacing w:val="2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 xml:space="preserve">ata </w:t>
      </w:r>
      <w:r>
        <w:rPr>
          <w:spacing w:val="4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 xml:space="preserve">am </w:t>
      </w:r>
      <w:r>
        <w:rPr>
          <w:spacing w:val="10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pacing w:val="-4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 xml:space="preserve">k </w:t>
      </w:r>
      <w:r>
        <w:rPr>
          <w:spacing w:val="6"/>
          <w:sz w:val="22"/>
          <w:szCs w:val="22"/>
        </w:rPr>
        <w:t xml:space="preserve"> </w:t>
      </w:r>
      <w:r>
        <w:rPr>
          <w:i/>
          <w:spacing w:val="3"/>
          <w:w w:val="102"/>
          <w:sz w:val="22"/>
          <w:szCs w:val="22"/>
        </w:rPr>
        <w:t>b</w:t>
      </w:r>
      <w:r>
        <w:rPr>
          <w:i/>
          <w:w w:val="102"/>
          <w:sz w:val="22"/>
          <w:szCs w:val="22"/>
        </w:rPr>
        <w:t>yte</w:t>
      </w:r>
    </w:p>
    <w:p w:rsidR="00D15A2B" w:rsidRDefault="00D15A2B">
      <w:pPr>
        <w:spacing w:before="6" w:line="120" w:lineRule="exact"/>
        <w:rPr>
          <w:sz w:val="12"/>
          <w:szCs w:val="12"/>
        </w:rPr>
      </w:pPr>
    </w:p>
    <w:p w:rsidR="00D15A2B" w:rsidRDefault="00FC5D75">
      <w:pPr>
        <w:ind w:left="738"/>
        <w:rPr>
          <w:sz w:val="22"/>
          <w:szCs w:val="22"/>
        </w:rPr>
      </w:pPr>
      <w:proofErr w:type="gramStart"/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pacing w:val="-5"/>
          <w:sz w:val="22"/>
          <w:szCs w:val="22"/>
        </w:rPr>
        <w:t>l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i</w:t>
      </w:r>
      <w:proofErr w:type="gramEnd"/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SP</w:t>
      </w:r>
      <w:r>
        <w:rPr>
          <w:spacing w:val="-4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D15A2B" w:rsidRDefault="00D15A2B">
      <w:pPr>
        <w:spacing w:line="140" w:lineRule="exact"/>
        <w:rPr>
          <w:sz w:val="15"/>
          <w:szCs w:val="15"/>
        </w:rPr>
      </w:pPr>
    </w:p>
    <w:p w:rsidR="00D15A2B" w:rsidRDefault="00FC5D75">
      <w:pPr>
        <w:spacing w:line="359" w:lineRule="auto"/>
        <w:ind w:left="738" w:right="148" w:hanging="336"/>
        <w:rPr>
          <w:sz w:val="22"/>
          <w:szCs w:val="22"/>
        </w:rPr>
      </w:pPr>
      <w:r>
        <w:rPr>
          <w:spacing w:val="-2"/>
          <w:sz w:val="22"/>
          <w:szCs w:val="22"/>
        </w:rPr>
        <w:t>3</w:t>
      </w:r>
      <w:r>
        <w:rPr>
          <w:sz w:val="22"/>
          <w:szCs w:val="22"/>
        </w:rPr>
        <w:t xml:space="preserve">.  </w:t>
      </w:r>
      <w:r>
        <w:rPr>
          <w:spacing w:val="7"/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>M</w:t>
      </w:r>
      <w:r>
        <w:rPr>
          <w:spacing w:val="-4"/>
          <w:sz w:val="22"/>
          <w:szCs w:val="22"/>
        </w:rPr>
        <w:t>a</w:t>
      </w:r>
      <w:r>
        <w:rPr>
          <w:spacing w:val="2"/>
          <w:sz w:val="22"/>
          <w:szCs w:val="22"/>
        </w:rPr>
        <w:t>m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 xml:space="preserve">u </w:t>
      </w:r>
      <w:r>
        <w:rPr>
          <w:spacing w:val="17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m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 xml:space="preserve">at 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-3"/>
          <w:sz w:val="22"/>
          <w:szCs w:val="22"/>
        </w:rPr>
        <w:t>r</w:t>
      </w:r>
      <w:r>
        <w:rPr>
          <w:spacing w:val="7"/>
          <w:sz w:val="22"/>
          <w:szCs w:val="22"/>
        </w:rPr>
        <w:t>o</w:t>
      </w:r>
      <w:r>
        <w:rPr>
          <w:spacing w:val="-7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 xml:space="preserve">am </w:t>
      </w:r>
      <w:r>
        <w:rPr>
          <w:spacing w:val="14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u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 xml:space="preserve">k 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-4"/>
          <w:sz w:val="22"/>
          <w:szCs w:val="22"/>
        </w:rPr>
        <w:t>e</w:t>
      </w:r>
      <w:r>
        <w:rPr>
          <w:spacing w:val="-2"/>
          <w:sz w:val="22"/>
          <w:szCs w:val="22"/>
        </w:rPr>
        <w:t>ng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 xml:space="preserve">im </w:t>
      </w:r>
      <w:r>
        <w:rPr>
          <w:spacing w:val="1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 xml:space="preserve">an </w:t>
      </w:r>
      <w:r>
        <w:rPr>
          <w:spacing w:val="1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-4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 xml:space="preserve">a </w:t>
      </w:r>
      <w:r>
        <w:rPr>
          <w:spacing w:val="2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ata</w:t>
      </w:r>
      <w:r>
        <w:rPr>
          <w:spacing w:val="54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 xml:space="preserve">am </w:t>
      </w:r>
      <w:r>
        <w:rPr>
          <w:spacing w:val="15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pacing w:val="-4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 xml:space="preserve">k 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-4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s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pacing w:val="-5"/>
          <w:sz w:val="22"/>
          <w:szCs w:val="22"/>
        </w:rPr>
        <w:t>l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16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SP</w:t>
      </w:r>
      <w:r>
        <w:rPr>
          <w:spacing w:val="-4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D15A2B" w:rsidRDefault="00D15A2B">
      <w:pPr>
        <w:spacing w:line="200" w:lineRule="exact"/>
      </w:pPr>
    </w:p>
    <w:p w:rsidR="00D15A2B" w:rsidRDefault="00D15A2B">
      <w:pPr>
        <w:spacing w:before="8" w:line="200" w:lineRule="exact"/>
      </w:pPr>
    </w:p>
    <w:p w:rsidR="00D15A2B" w:rsidRDefault="00FC5D75">
      <w:pPr>
        <w:spacing w:line="240" w:lineRule="exact"/>
        <w:ind w:left="402"/>
        <w:rPr>
          <w:sz w:val="22"/>
          <w:szCs w:val="22"/>
        </w:rPr>
      </w:pPr>
      <w:proofErr w:type="gramStart"/>
      <w:r>
        <w:rPr>
          <w:b/>
          <w:spacing w:val="-3"/>
          <w:position w:val="-1"/>
          <w:sz w:val="22"/>
          <w:szCs w:val="22"/>
        </w:rPr>
        <w:t>P</w:t>
      </w:r>
      <w:r>
        <w:rPr>
          <w:b/>
          <w:spacing w:val="-1"/>
          <w:position w:val="-1"/>
          <w:sz w:val="22"/>
          <w:szCs w:val="22"/>
        </w:rPr>
        <w:t>E</w:t>
      </w:r>
      <w:r>
        <w:rPr>
          <w:b/>
          <w:position w:val="-1"/>
          <w:sz w:val="22"/>
          <w:szCs w:val="22"/>
        </w:rPr>
        <w:t>RA</w:t>
      </w:r>
      <w:r>
        <w:rPr>
          <w:b/>
          <w:spacing w:val="5"/>
          <w:position w:val="-1"/>
          <w:sz w:val="22"/>
          <w:szCs w:val="22"/>
        </w:rPr>
        <w:t>L</w:t>
      </w:r>
      <w:r>
        <w:rPr>
          <w:b/>
          <w:position w:val="-1"/>
          <w:sz w:val="22"/>
          <w:szCs w:val="22"/>
        </w:rPr>
        <w:t>AT</w:t>
      </w:r>
      <w:r>
        <w:rPr>
          <w:b/>
          <w:spacing w:val="-5"/>
          <w:position w:val="-1"/>
          <w:sz w:val="22"/>
          <w:szCs w:val="22"/>
        </w:rPr>
        <w:t>A</w:t>
      </w:r>
      <w:r>
        <w:rPr>
          <w:b/>
          <w:position w:val="-1"/>
          <w:sz w:val="22"/>
          <w:szCs w:val="22"/>
        </w:rPr>
        <w:t>N</w:t>
      </w:r>
      <w:r>
        <w:rPr>
          <w:b/>
          <w:spacing w:val="30"/>
          <w:position w:val="-1"/>
          <w:sz w:val="22"/>
          <w:szCs w:val="22"/>
        </w:rPr>
        <w:t xml:space="preserve"> </w:t>
      </w:r>
      <w:r>
        <w:rPr>
          <w:b/>
          <w:w w:val="102"/>
          <w:position w:val="-1"/>
          <w:sz w:val="22"/>
          <w:szCs w:val="22"/>
        </w:rPr>
        <w:t>:</w:t>
      </w:r>
      <w:proofErr w:type="gramEnd"/>
    </w:p>
    <w:p w:rsidR="00D15A2B" w:rsidRDefault="00D15A2B">
      <w:pPr>
        <w:spacing w:before="4" w:line="40" w:lineRule="exact"/>
        <w:rPr>
          <w:sz w:val="5"/>
          <w:szCs w:val="5"/>
        </w:rPr>
      </w:pPr>
    </w:p>
    <w:tbl>
      <w:tblPr>
        <w:tblW w:w="0" w:type="auto"/>
        <w:tblInd w:w="3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"/>
        <w:gridCol w:w="2171"/>
        <w:gridCol w:w="881"/>
      </w:tblGrid>
      <w:tr w:rsidR="00D15A2B">
        <w:trPr>
          <w:trHeight w:hRule="exact" w:val="410"/>
        </w:trPr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76"/>
              <w:ind w:left="40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1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76"/>
              <w:ind w:left="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pacing w:val="3"/>
                <w:sz w:val="22"/>
                <w:szCs w:val="22"/>
              </w:rPr>
              <w:t>du</w:t>
            </w:r>
            <w:r>
              <w:rPr>
                <w:spacing w:val="-5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-4"/>
                <w:w w:val="102"/>
                <w:sz w:val="22"/>
                <w:szCs w:val="22"/>
              </w:rPr>
              <w:t>U</w:t>
            </w:r>
            <w:r>
              <w:rPr>
                <w:spacing w:val="-2"/>
                <w:w w:val="102"/>
                <w:sz w:val="22"/>
                <w:szCs w:val="22"/>
              </w:rPr>
              <w:t>n</w:t>
            </w:r>
            <w:r>
              <w:rPr>
                <w:w w:val="102"/>
                <w:sz w:val="22"/>
                <w:szCs w:val="22"/>
              </w:rPr>
              <w:t>o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76"/>
              <w:ind w:left="2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s</w:t>
            </w:r>
          </w:p>
        </w:tc>
      </w:tr>
      <w:tr w:rsidR="00D15A2B">
        <w:trPr>
          <w:trHeight w:hRule="exact" w:val="391"/>
        </w:trPr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60"/>
              <w:ind w:left="40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2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60"/>
              <w:ind w:left="87"/>
              <w:rPr>
                <w:sz w:val="22"/>
                <w:szCs w:val="22"/>
              </w:rPr>
            </w:pPr>
            <w:r>
              <w:rPr>
                <w:spacing w:val="4"/>
                <w:sz w:val="22"/>
                <w:szCs w:val="22"/>
              </w:rPr>
              <w:t>P</w:t>
            </w:r>
            <w:r>
              <w:rPr>
                <w:spacing w:val="-3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5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ect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B</w:t>
            </w:r>
            <w:r>
              <w:rPr>
                <w:spacing w:val="1"/>
                <w:w w:val="102"/>
                <w:sz w:val="22"/>
                <w:szCs w:val="22"/>
              </w:rPr>
              <w:t>o</w:t>
            </w:r>
            <w:r>
              <w:rPr>
                <w:w w:val="102"/>
                <w:sz w:val="22"/>
                <w:szCs w:val="22"/>
              </w:rPr>
              <w:t>a</w:t>
            </w:r>
            <w:r>
              <w:rPr>
                <w:spacing w:val="-2"/>
                <w:w w:val="102"/>
                <w:sz w:val="22"/>
                <w:szCs w:val="22"/>
              </w:rPr>
              <w:t>r</w:t>
            </w:r>
            <w:r>
              <w:rPr>
                <w:w w:val="102"/>
                <w:sz w:val="22"/>
                <w:szCs w:val="22"/>
              </w:rPr>
              <w:t>d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60"/>
              <w:ind w:left="2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s</w:t>
            </w:r>
          </w:p>
        </w:tc>
      </w:tr>
      <w:tr w:rsidR="00D15A2B">
        <w:trPr>
          <w:trHeight w:hRule="exact" w:val="386"/>
        </w:trPr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57"/>
              <w:ind w:left="40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3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57"/>
              <w:ind w:left="87"/>
              <w:rPr>
                <w:sz w:val="22"/>
                <w:szCs w:val="22"/>
              </w:rPr>
            </w:pPr>
            <w:r>
              <w:rPr>
                <w:spacing w:val="4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itch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4"/>
                <w:sz w:val="22"/>
                <w:szCs w:val="22"/>
              </w:rPr>
              <w:t>P</w:t>
            </w:r>
            <w:r>
              <w:rPr>
                <w:spacing w:val="3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w w:val="102"/>
                <w:sz w:val="22"/>
                <w:szCs w:val="22"/>
              </w:rPr>
              <w:t>B</w:t>
            </w:r>
            <w:r>
              <w:rPr>
                <w:spacing w:val="1"/>
                <w:w w:val="102"/>
                <w:sz w:val="22"/>
                <w:szCs w:val="22"/>
              </w:rPr>
              <w:t>u</w:t>
            </w:r>
            <w:r>
              <w:rPr>
                <w:w w:val="102"/>
                <w:sz w:val="22"/>
                <w:szCs w:val="22"/>
              </w:rPr>
              <w:t>t</w:t>
            </w:r>
            <w:r>
              <w:rPr>
                <w:spacing w:val="-5"/>
                <w:w w:val="102"/>
                <w:sz w:val="22"/>
                <w:szCs w:val="22"/>
              </w:rPr>
              <w:t>t</w:t>
            </w:r>
            <w:r>
              <w:rPr>
                <w:spacing w:val="7"/>
                <w:w w:val="102"/>
                <w:sz w:val="22"/>
                <w:szCs w:val="22"/>
              </w:rPr>
              <w:t>o</w:t>
            </w:r>
            <w:r>
              <w:rPr>
                <w:w w:val="102"/>
                <w:sz w:val="22"/>
                <w:szCs w:val="22"/>
              </w:rPr>
              <w:t>n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57"/>
              <w:ind w:left="2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s</w:t>
            </w:r>
          </w:p>
        </w:tc>
      </w:tr>
      <w:tr w:rsidR="00D15A2B">
        <w:trPr>
          <w:trHeight w:hRule="exact" w:val="386"/>
        </w:trPr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55"/>
              <w:ind w:left="40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4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55"/>
              <w:ind w:left="87"/>
              <w:rPr>
                <w:sz w:val="22"/>
                <w:szCs w:val="22"/>
              </w:rPr>
            </w:pPr>
            <w:r>
              <w:rPr>
                <w:spacing w:val="-3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CD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3"/>
                <w:w w:val="102"/>
                <w:sz w:val="22"/>
                <w:szCs w:val="22"/>
              </w:rPr>
              <w:t>2</w:t>
            </w:r>
            <w:r>
              <w:rPr>
                <w:spacing w:val="-2"/>
                <w:w w:val="102"/>
                <w:sz w:val="22"/>
                <w:szCs w:val="22"/>
              </w:rPr>
              <w:t>x1</w:t>
            </w:r>
            <w:r>
              <w:rPr>
                <w:w w:val="102"/>
                <w:sz w:val="22"/>
                <w:szCs w:val="22"/>
              </w:rPr>
              <w:t>6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55"/>
              <w:ind w:left="2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s</w:t>
            </w:r>
          </w:p>
        </w:tc>
      </w:tr>
      <w:tr w:rsidR="00D15A2B">
        <w:trPr>
          <w:trHeight w:hRule="exact" w:val="391"/>
        </w:trPr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57"/>
              <w:ind w:left="40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5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57"/>
              <w:ind w:left="87"/>
              <w:rPr>
                <w:sz w:val="22"/>
                <w:szCs w:val="22"/>
              </w:rPr>
            </w:pPr>
            <w:r>
              <w:rPr>
                <w:spacing w:val="4"/>
                <w:sz w:val="22"/>
                <w:szCs w:val="22"/>
              </w:rPr>
              <w:t>P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te</w:t>
            </w:r>
            <w:r>
              <w:rPr>
                <w:spacing w:val="-6"/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i</w:t>
            </w:r>
            <w:r>
              <w:rPr>
                <w:spacing w:val="2"/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ter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pacing w:val="3"/>
                <w:w w:val="102"/>
                <w:sz w:val="22"/>
                <w:szCs w:val="22"/>
              </w:rPr>
              <w:t>10</w:t>
            </w:r>
            <w:r>
              <w:rPr>
                <w:w w:val="102"/>
                <w:sz w:val="22"/>
                <w:szCs w:val="22"/>
              </w:rPr>
              <w:t>K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57"/>
              <w:ind w:left="2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s</w:t>
            </w:r>
          </w:p>
        </w:tc>
      </w:tr>
      <w:tr w:rsidR="00D15A2B">
        <w:trPr>
          <w:trHeight w:hRule="exact" w:val="410"/>
        </w:trPr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60"/>
              <w:ind w:left="40"/>
              <w:rPr>
                <w:sz w:val="22"/>
                <w:szCs w:val="22"/>
              </w:rPr>
            </w:pPr>
            <w:r>
              <w:rPr>
                <w:spacing w:val="-2"/>
                <w:w w:val="102"/>
                <w:sz w:val="22"/>
                <w:szCs w:val="22"/>
              </w:rPr>
              <w:t>6</w:t>
            </w:r>
            <w:r>
              <w:rPr>
                <w:w w:val="102"/>
                <w:sz w:val="22"/>
                <w:szCs w:val="22"/>
              </w:rPr>
              <w:t>.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60"/>
              <w:ind w:left="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Ka</w:t>
            </w:r>
            <w:r>
              <w:rPr>
                <w:spacing w:val="4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el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J</w:t>
            </w:r>
            <w:r>
              <w:rPr>
                <w:spacing w:val="7"/>
                <w:w w:val="102"/>
                <w:sz w:val="22"/>
                <w:szCs w:val="22"/>
              </w:rPr>
              <w:t>u</w:t>
            </w:r>
            <w:r>
              <w:rPr>
                <w:spacing w:val="-7"/>
                <w:w w:val="102"/>
                <w:sz w:val="22"/>
                <w:szCs w:val="22"/>
              </w:rPr>
              <w:t>m</w:t>
            </w:r>
            <w:r>
              <w:rPr>
                <w:spacing w:val="7"/>
                <w:w w:val="102"/>
                <w:sz w:val="22"/>
                <w:szCs w:val="22"/>
              </w:rPr>
              <w:t>p</w:t>
            </w:r>
            <w:r>
              <w:rPr>
                <w:spacing w:val="-4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r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before="60"/>
              <w:ind w:left="2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: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-1"/>
                <w:w w:val="102"/>
                <w:sz w:val="22"/>
                <w:szCs w:val="22"/>
              </w:rPr>
              <w:t>s</w:t>
            </w:r>
            <w:r>
              <w:rPr>
                <w:spacing w:val="-4"/>
                <w:w w:val="102"/>
                <w:sz w:val="22"/>
                <w:szCs w:val="22"/>
              </w:rPr>
              <w:t>e</w:t>
            </w:r>
            <w:r>
              <w:rPr>
                <w:w w:val="102"/>
                <w:sz w:val="22"/>
                <w:szCs w:val="22"/>
              </w:rPr>
              <w:t>t</w:t>
            </w:r>
          </w:p>
        </w:tc>
      </w:tr>
    </w:tbl>
    <w:p w:rsidR="00D15A2B" w:rsidRDefault="00D15A2B">
      <w:pPr>
        <w:spacing w:line="200" w:lineRule="exact"/>
      </w:pPr>
    </w:p>
    <w:p w:rsidR="00D15A2B" w:rsidRDefault="00D15A2B">
      <w:pPr>
        <w:spacing w:before="2" w:line="200" w:lineRule="exact"/>
      </w:pPr>
    </w:p>
    <w:p w:rsidR="00D15A2B" w:rsidRDefault="00FC5D75">
      <w:pPr>
        <w:spacing w:before="36"/>
        <w:ind w:left="402"/>
        <w:rPr>
          <w:sz w:val="22"/>
          <w:szCs w:val="22"/>
        </w:rPr>
      </w:pPr>
      <w:proofErr w:type="gramStart"/>
      <w:r>
        <w:rPr>
          <w:b/>
          <w:spacing w:val="-3"/>
          <w:sz w:val="22"/>
          <w:szCs w:val="22"/>
        </w:rPr>
        <w:t>P</w:t>
      </w:r>
      <w:r>
        <w:rPr>
          <w:b/>
          <w:spacing w:val="-1"/>
          <w:sz w:val="22"/>
          <w:szCs w:val="22"/>
        </w:rPr>
        <w:t>E</w:t>
      </w:r>
      <w:r>
        <w:rPr>
          <w:b/>
          <w:sz w:val="22"/>
          <w:szCs w:val="22"/>
        </w:rPr>
        <w:t>RC</w:t>
      </w:r>
      <w:r>
        <w:rPr>
          <w:b/>
          <w:spacing w:val="-1"/>
          <w:sz w:val="22"/>
          <w:szCs w:val="22"/>
        </w:rPr>
        <w:t>O</w:t>
      </w:r>
      <w:r>
        <w:rPr>
          <w:b/>
          <w:sz w:val="22"/>
          <w:szCs w:val="22"/>
        </w:rPr>
        <w:t>B</w:t>
      </w:r>
      <w:r>
        <w:rPr>
          <w:b/>
          <w:spacing w:val="4"/>
          <w:sz w:val="22"/>
          <w:szCs w:val="22"/>
        </w:rPr>
        <w:t>A</w:t>
      </w:r>
      <w:r>
        <w:rPr>
          <w:b/>
          <w:sz w:val="22"/>
          <w:szCs w:val="22"/>
        </w:rPr>
        <w:t>AN</w:t>
      </w:r>
      <w:r>
        <w:rPr>
          <w:b/>
          <w:spacing w:val="32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:</w:t>
      </w:r>
      <w:proofErr w:type="gramEnd"/>
    </w:p>
    <w:p w:rsidR="00D15A2B" w:rsidRDefault="00D15A2B">
      <w:pPr>
        <w:spacing w:before="1" w:line="120" w:lineRule="exact"/>
        <w:rPr>
          <w:sz w:val="13"/>
          <w:szCs w:val="13"/>
        </w:rPr>
      </w:pPr>
    </w:p>
    <w:p w:rsidR="00D15A2B" w:rsidRDefault="00FC5D75">
      <w:pPr>
        <w:ind w:left="402"/>
        <w:rPr>
          <w:sz w:val="22"/>
          <w:szCs w:val="22"/>
        </w:rPr>
      </w:pPr>
      <w:r>
        <w:rPr>
          <w:b/>
          <w:sz w:val="22"/>
          <w:szCs w:val="22"/>
        </w:rPr>
        <w:t>1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z w:val="22"/>
          <w:szCs w:val="22"/>
        </w:rPr>
        <w:t>M</w:t>
      </w:r>
      <w:r>
        <w:rPr>
          <w:b/>
          <w:spacing w:val="-5"/>
          <w:sz w:val="22"/>
          <w:szCs w:val="22"/>
        </w:rPr>
        <w:t>e</w:t>
      </w:r>
      <w:r>
        <w:rPr>
          <w:b/>
          <w:spacing w:val="4"/>
          <w:sz w:val="22"/>
          <w:szCs w:val="22"/>
        </w:rPr>
        <w:t>n</w:t>
      </w:r>
      <w:r>
        <w:rPr>
          <w:b/>
          <w:spacing w:val="3"/>
          <w:sz w:val="22"/>
          <w:szCs w:val="22"/>
        </w:rPr>
        <w:t>g</w:t>
      </w:r>
      <w:r>
        <w:rPr>
          <w:b/>
          <w:sz w:val="22"/>
          <w:szCs w:val="22"/>
        </w:rPr>
        <w:t>irim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pacing w:val="-5"/>
          <w:sz w:val="22"/>
          <w:szCs w:val="22"/>
        </w:rPr>
        <w:t>d</w:t>
      </w:r>
      <w:r>
        <w:rPr>
          <w:b/>
          <w:spacing w:val="3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9"/>
          <w:sz w:val="22"/>
          <w:szCs w:val="22"/>
        </w:rPr>
        <w:t xml:space="preserve"> </w:t>
      </w:r>
      <w:r>
        <w:rPr>
          <w:b/>
          <w:spacing w:val="3"/>
          <w:sz w:val="22"/>
          <w:szCs w:val="22"/>
        </w:rPr>
        <w:t>M</w:t>
      </w:r>
      <w:r>
        <w:rPr>
          <w:b/>
          <w:spacing w:val="-4"/>
          <w:sz w:val="22"/>
          <w:szCs w:val="22"/>
        </w:rPr>
        <w:t>e</w:t>
      </w:r>
      <w:r>
        <w:rPr>
          <w:b/>
          <w:spacing w:val="4"/>
          <w:sz w:val="22"/>
          <w:szCs w:val="22"/>
        </w:rPr>
        <w:t>n</w:t>
      </w:r>
      <w:r>
        <w:rPr>
          <w:b/>
          <w:spacing w:val="-4"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r</w:t>
      </w:r>
      <w:r>
        <w:rPr>
          <w:b/>
          <w:sz w:val="22"/>
          <w:szCs w:val="22"/>
        </w:rPr>
        <w:t>ima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z w:val="22"/>
          <w:szCs w:val="22"/>
        </w:rPr>
        <w:t>D</w:t>
      </w:r>
      <w:r>
        <w:rPr>
          <w:b/>
          <w:spacing w:val="3"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14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Byte</w:t>
      </w:r>
      <w:r>
        <w:rPr>
          <w:b/>
          <w:i/>
          <w:spacing w:val="11"/>
          <w:sz w:val="22"/>
          <w:szCs w:val="22"/>
        </w:rPr>
        <w:t xml:space="preserve"> </w:t>
      </w:r>
      <w:r>
        <w:rPr>
          <w:b/>
          <w:spacing w:val="-8"/>
          <w:sz w:val="22"/>
          <w:szCs w:val="22"/>
        </w:rPr>
        <w:t>P</w:t>
      </w:r>
      <w:r>
        <w:rPr>
          <w:b/>
          <w:spacing w:val="7"/>
          <w:sz w:val="22"/>
          <w:szCs w:val="22"/>
        </w:rPr>
        <w:t>a</w:t>
      </w:r>
      <w:r>
        <w:rPr>
          <w:b/>
          <w:spacing w:val="-5"/>
          <w:sz w:val="22"/>
          <w:szCs w:val="22"/>
        </w:rPr>
        <w:t>d</w:t>
      </w:r>
      <w:r>
        <w:rPr>
          <w:b/>
          <w:sz w:val="22"/>
          <w:szCs w:val="22"/>
        </w:rPr>
        <w:t>a</w:t>
      </w:r>
      <w:r>
        <w:rPr>
          <w:b/>
          <w:spacing w:val="20"/>
          <w:sz w:val="22"/>
          <w:szCs w:val="22"/>
        </w:rPr>
        <w:t xml:space="preserve"> </w:t>
      </w:r>
      <w:r>
        <w:rPr>
          <w:b/>
          <w:spacing w:val="-7"/>
          <w:sz w:val="22"/>
          <w:szCs w:val="22"/>
        </w:rPr>
        <w:t>K</w:t>
      </w:r>
      <w:r>
        <w:rPr>
          <w:b/>
          <w:spacing w:val="3"/>
          <w:sz w:val="22"/>
          <w:szCs w:val="22"/>
        </w:rPr>
        <w:t>o</w:t>
      </w:r>
      <w:r>
        <w:rPr>
          <w:b/>
          <w:sz w:val="22"/>
          <w:szCs w:val="22"/>
        </w:rPr>
        <w:t>muni</w:t>
      </w:r>
      <w:r>
        <w:rPr>
          <w:b/>
          <w:spacing w:val="3"/>
          <w:sz w:val="22"/>
          <w:szCs w:val="22"/>
        </w:rPr>
        <w:t>ka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25"/>
          <w:sz w:val="22"/>
          <w:szCs w:val="22"/>
        </w:rPr>
        <w:t xml:space="preserve"> </w:t>
      </w:r>
      <w:r>
        <w:rPr>
          <w:b/>
          <w:spacing w:val="4"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I</w:t>
      </w:r>
      <w:r>
        <w:rPr>
          <w:b/>
          <w:spacing w:val="8"/>
          <w:sz w:val="22"/>
          <w:szCs w:val="22"/>
        </w:rPr>
        <w:t xml:space="preserve"> </w:t>
      </w:r>
      <w:r>
        <w:rPr>
          <w:b/>
          <w:i/>
          <w:spacing w:val="-3"/>
          <w:sz w:val="22"/>
          <w:szCs w:val="22"/>
        </w:rPr>
        <w:t>M</w:t>
      </w:r>
      <w:r>
        <w:rPr>
          <w:b/>
          <w:i/>
          <w:spacing w:val="7"/>
          <w:sz w:val="22"/>
          <w:szCs w:val="22"/>
        </w:rPr>
        <w:t>a</w:t>
      </w:r>
      <w:r>
        <w:rPr>
          <w:b/>
          <w:i/>
          <w:spacing w:val="-1"/>
          <w:sz w:val="22"/>
          <w:szCs w:val="22"/>
        </w:rPr>
        <w:t>s</w:t>
      </w:r>
      <w:r>
        <w:rPr>
          <w:b/>
          <w:i/>
          <w:sz w:val="22"/>
          <w:szCs w:val="22"/>
        </w:rPr>
        <w:t>t</w:t>
      </w:r>
      <w:r>
        <w:rPr>
          <w:b/>
          <w:i/>
          <w:spacing w:val="-4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14"/>
          <w:sz w:val="22"/>
          <w:szCs w:val="22"/>
        </w:rPr>
        <w:t xml:space="preserve"> </w:t>
      </w:r>
      <w:r>
        <w:rPr>
          <w:b/>
          <w:i/>
          <w:spacing w:val="4"/>
          <w:sz w:val="22"/>
          <w:szCs w:val="22"/>
        </w:rPr>
        <w:t>S</w:t>
      </w:r>
      <w:r>
        <w:rPr>
          <w:b/>
          <w:i/>
          <w:spacing w:val="-5"/>
          <w:sz w:val="22"/>
          <w:szCs w:val="22"/>
        </w:rPr>
        <w:t>l</w:t>
      </w:r>
      <w:r>
        <w:rPr>
          <w:b/>
          <w:i/>
          <w:spacing w:val="3"/>
          <w:sz w:val="22"/>
          <w:szCs w:val="22"/>
        </w:rPr>
        <w:t>a</w:t>
      </w:r>
      <w:r>
        <w:rPr>
          <w:b/>
          <w:i/>
          <w:sz w:val="22"/>
          <w:szCs w:val="22"/>
        </w:rPr>
        <w:t>ve</w:t>
      </w:r>
      <w:r>
        <w:rPr>
          <w:b/>
          <w:i/>
          <w:spacing w:val="14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A</w:t>
      </w:r>
      <w:r>
        <w:rPr>
          <w:b/>
          <w:spacing w:val="-3"/>
          <w:w w:val="102"/>
          <w:sz w:val="22"/>
          <w:szCs w:val="22"/>
        </w:rPr>
        <w:t>r</w:t>
      </w:r>
      <w:r>
        <w:rPr>
          <w:b/>
          <w:w w:val="102"/>
          <w:sz w:val="22"/>
          <w:szCs w:val="22"/>
        </w:rPr>
        <w:t>duino</w:t>
      </w:r>
    </w:p>
    <w:p w:rsidR="00D15A2B" w:rsidRDefault="00D15A2B">
      <w:pPr>
        <w:spacing w:before="1" w:line="140" w:lineRule="exact"/>
        <w:rPr>
          <w:sz w:val="14"/>
          <w:szCs w:val="14"/>
        </w:rPr>
      </w:pPr>
    </w:p>
    <w:p w:rsidR="00D15A2B" w:rsidRDefault="00FC5D75">
      <w:pPr>
        <w:spacing w:line="366" w:lineRule="auto"/>
        <w:ind w:left="738" w:right="127" w:firstLine="341"/>
        <w:jc w:val="both"/>
        <w:rPr>
          <w:sz w:val="22"/>
          <w:szCs w:val="22"/>
        </w:rPr>
      </w:pPr>
      <w:r>
        <w:rPr>
          <w:sz w:val="22"/>
          <w:szCs w:val="22"/>
        </w:rPr>
        <w:t>Pa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4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aan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gramEnd"/>
      <w:r>
        <w:rPr>
          <w:spacing w:val="2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7"/>
          <w:sz w:val="22"/>
          <w:szCs w:val="22"/>
        </w:rPr>
        <w:t>u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du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7"/>
          <w:sz w:val="22"/>
          <w:szCs w:val="22"/>
        </w:rPr>
        <w:t>u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r</w:t>
      </w:r>
      <w:r>
        <w:rPr>
          <w:spacing w:val="7"/>
          <w:sz w:val="22"/>
          <w:szCs w:val="22"/>
        </w:rPr>
        <w:t>o</w:t>
      </w:r>
      <w:r>
        <w:rPr>
          <w:spacing w:val="-7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ro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ro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z w:val="22"/>
          <w:szCs w:val="22"/>
        </w:rPr>
        <w:t xml:space="preserve">.  </w:t>
      </w:r>
      <w:r>
        <w:rPr>
          <w:spacing w:val="-5"/>
          <w:w w:val="102"/>
          <w:sz w:val="22"/>
          <w:szCs w:val="22"/>
        </w:rPr>
        <w:t>P</w:t>
      </w:r>
      <w:r>
        <w:rPr>
          <w:spacing w:val="-3"/>
          <w:w w:val="102"/>
          <w:sz w:val="22"/>
          <w:szCs w:val="22"/>
        </w:rPr>
        <w:t>r</w:t>
      </w:r>
      <w:r>
        <w:rPr>
          <w:spacing w:val="7"/>
          <w:w w:val="102"/>
          <w:sz w:val="22"/>
          <w:szCs w:val="22"/>
        </w:rPr>
        <w:t>o</w:t>
      </w:r>
      <w:r>
        <w:rPr>
          <w:spacing w:val="-7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am </w:t>
      </w:r>
      <w:r>
        <w:rPr>
          <w:spacing w:val="5"/>
          <w:sz w:val="22"/>
          <w:szCs w:val="22"/>
        </w:rPr>
        <w:t>t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b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n</w:t>
      </w:r>
      <w:r>
        <w:rPr>
          <w:spacing w:val="-4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8"/>
          <w:sz w:val="22"/>
          <w:szCs w:val="22"/>
        </w:rPr>
        <w:t>n</w:t>
      </w:r>
      <w:r>
        <w:rPr>
          <w:spacing w:val="-1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3"/>
          <w:sz w:val="22"/>
          <w:szCs w:val="22"/>
        </w:rPr>
        <w:t>f</w:t>
      </w:r>
      <w:r>
        <w:rPr>
          <w:spacing w:val="7"/>
          <w:sz w:val="22"/>
          <w:szCs w:val="22"/>
        </w:rPr>
        <w:t>u</w:t>
      </w:r>
      <w:r>
        <w:rPr>
          <w:spacing w:val="-7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4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pacing w:val="3"/>
          <w:sz w:val="22"/>
          <w:szCs w:val="22"/>
        </w:rPr>
        <w:t>g</w:t>
      </w:r>
      <w:r>
        <w:rPr>
          <w:spacing w:val="-5"/>
          <w:sz w:val="22"/>
          <w:szCs w:val="22"/>
        </w:rPr>
        <w:t>i</w:t>
      </w:r>
      <w:r>
        <w:rPr>
          <w:spacing w:val="7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7"/>
          <w:sz w:val="22"/>
          <w:szCs w:val="22"/>
        </w:rPr>
        <w:t>m</w:t>
      </w:r>
      <w:r>
        <w:rPr>
          <w:spacing w:val="-7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ata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-4"/>
          <w:sz w:val="22"/>
          <w:szCs w:val="22"/>
        </w:rPr>
        <w:t>e</w:t>
      </w:r>
      <w:r>
        <w:rPr>
          <w:spacing w:val="-5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pacing w:val="-5"/>
          <w:sz w:val="22"/>
          <w:szCs w:val="22"/>
        </w:rPr>
        <w:t>l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9"/>
          <w:sz w:val="22"/>
          <w:szCs w:val="22"/>
        </w:rPr>
        <w:t xml:space="preserve"> </w:t>
      </w:r>
      <w:r>
        <w:rPr>
          <w:spacing w:val="-5"/>
          <w:w w:val="102"/>
          <w:sz w:val="22"/>
          <w:szCs w:val="22"/>
        </w:rPr>
        <w:t>j</w:t>
      </w:r>
      <w:r>
        <w:rPr>
          <w:spacing w:val="6"/>
          <w:w w:val="102"/>
          <w:sz w:val="22"/>
          <w:szCs w:val="22"/>
        </w:rPr>
        <w:t>a</w:t>
      </w:r>
      <w:r>
        <w:rPr>
          <w:spacing w:val="-5"/>
          <w:w w:val="102"/>
          <w:sz w:val="22"/>
          <w:szCs w:val="22"/>
        </w:rPr>
        <w:t>l</w:t>
      </w:r>
      <w:r>
        <w:rPr>
          <w:spacing w:val="7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 xml:space="preserve">r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om</w:t>
      </w:r>
      <w:r>
        <w:rPr>
          <w:spacing w:val="3"/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-4"/>
          <w:sz w:val="22"/>
          <w:szCs w:val="22"/>
        </w:rPr>
        <w:t>a</w:t>
      </w:r>
      <w:r>
        <w:rPr>
          <w:spacing w:val="4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.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>a</w:t>
      </w:r>
      <w:r>
        <w:rPr>
          <w:spacing w:val="-5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s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tu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ro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ro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er</w:t>
      </w:r>
      <w:r>
        <w:rPr>
          <w:spacing w:val="2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an</w:t>
      </w:r>
      <w:proofErr w:type="gramEnd"/>
      <w:r>
        <w:rPr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-7"/>
          <w:sz w:val="22"/>
          <w:szCs w:val="22"/>
        </w:rPr>
        <w:t>n</w:t>
      </w:r>
      <w:r>
        <w:rPr>
          <w:spacing w:val="7"/>
          <w:sz w:val="22"/>
          <w:szCs w:val="22"/>
        </w:rPr>
        <w:t>d</w:t>
      </w:r>
      <w:r>
        <w:rPr>
          <w:sz w:val="22"/>
          <w:szCs w:val="22"/>
        </w:rPr>
        <w:t>ak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b</w:t>
      </w:r>
      <w:r>
        <w:rPr>
          <w:spacing w:val="1"/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ai</w:t>
      </w:r>
      <w:r>
        <w:rPr>
          <w:spacing w:val="7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m</w:t>
      </w:r>
      <w:r>
        <w:rPr>
          <w:i/>
          <w:spacing w:val="7"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s</w:t>
      </w:r>
      <w:r>
        <w:rPr>
          <w:i/>
          <w:sz w:val="22"/>
          <w:szCs w:val="22"/>
        </w:rPr>
        <w:t>te</w:t>
      </w:r>
      <w:r>
        <w:rPr>
          <w:i/>
          <w:spacing w:val="-5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T</w:t>
      </w:r>
      <w:r>
        <w:rPr>
          <w:spacing w:val="7"/>
          <w:w w:val="102"/>
          <w:sz w:val="22"/>
          <w:szCs w:val="22"/>
        </w:rPr>
        <w:t>u</w:t>
      </w:r>
      <w:r>
        <w:rPr>
          <w:spacing w:val="-7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as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ro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ro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er</w:t>
      </w:r>
      <w:r>
        <w:rPr>
          <w:spacing w:val="2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m</w:t>
      </w:r>
      <w:r>
        <w:rPr>
          <w:i/>
          <w:spacing w:val="7"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s</w:t>
      </w:r>
      <w:r>
        <w:rPr>
          <w:i/>
          <w:sz w:val="22"/>
          <w:szCs w:val="22"/>
        </w:rPr>
        <w:t>t</w:t>
      </w:r>
      <w:r>
        <w:rPr>
          <w:i/>
          <w:spacing w:val="1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6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a</w:t>
      </w:r>
      <w:r>
        <w:rPr>
          <w:spacing w:val="7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>la</w:t>
      </w:r>
      <w:r>
        <w:rPr>
          <w:sz w:val="22"/>
          <w:szCs w:val="22"/>
        </w:rPr>
        <w:t>h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6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g</w:t>
      </w:r>
      <w:r>
        <w:rPr>
          <w:spacing w:val="-5"/>
          <w:sz w:val="22"/>
          <w:szCs w:val="22"/>
        </w:rPr>
        <w:t>i</w:t>
      </w:r>
      <w:r>
        <w:rPr>
          <w:spacing w:val="2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7"/>
          <w:sz w:val="22"/>
          <w:szCs w:val="22"/>
        </w:rPr>
        <w:t>m</w:t>
      </w:r>
      <w:r>
        <w:rPr>
          <w:spacing w:val="-2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am</w:t>
      </w:r>
      <w:r>
        <w:rPr>
          <w:spacing w:val="9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pacing w:val="-4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 xml:space="preserve">k </w:t>
      </w:r>
      <w:r>
        <w:rPr>
          <w:i/>
          <w:spacing w:val="7"/>
          <w:sz w:val="22"/>
          <w:szCs w:val="22"/>
        </w:rPr>
        <w:t>b</w:t>
      </w:r>
      <w:r>
        <w:rPr>
          <w:i/>
          <w:sz w:val="22"/>
          <w:szCs w:val="22"/>
        </w:rPr>
        <w:t>yte</w:t>
      </w:r>
      <w:r>
        <w:rPr>
          <w:i/>
          <w:spacing w:val="8"/>
          <w:sz w:val="22"/>
          <w:szCs w:val="22"/>
        </w:rPr>
        <w:t xml:space="preserve"> </w:t>
      </w:r>
      <w:r>
        <w:rPr>
          <w:spacing w:val="-17"/>
          <w:sz w:val="22"/>
          <w:szCs w:val="22"/>
        </w:rPr>
        <w:t>y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7"/>
          <w:sz w:val="22"/>
          <w:szCs w:val="22"/>
        </w:rPr>
        <w:t xml:space="preserve"> </w:t>
      </w:r>
      <w:r>
        <w:rPr>
          <w:spacing w:val="3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i</w:t>
      </w:r>
      <w:r>
        <w:rPr>
          <w:spacing w:val="-5"/>
          <w:w w:val="102"/>
          <w:sz w:val="22"/>
          <w:szCs w:val="22"/>
        </w:rPr>
        <w:t>l</w:t>
      </w:r>
      <w:r>
        <w:rPr>
          <w:spacing w:val="6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>i</w:t>
      </w:r>
      <w:r>
        <w:rPr>
          <w:spacing w:val="3"/>
          <w:w w:val="102"/>
          <w:sz w:val="22"/>
          <w:szCs w:val="22"/>
        </w:rPr>
        <w:t>n</w:t>
      </w:r>
      <w:r>
        <w:rPr>
          <w:spacing w:val="-7"/>
          <w:w w:val="102"/>
          <w:sz w:val="22"/>
          <w:szCs w:val="22"/>
        </w:rPr>
        <w:t>y</w:t>
      </w:r>
      <w:r>
        <w:rPr>
          <w:w w:val="102"/>
          <w:sz w:val="22"/>
          <w:szCs w:val="22"/>
        </w:rPr>
        <w:t xml:space="preserve">a </w:t>
      </w:r>
      <w:proofErr w:type="gramStart"/>
      <w:r>
        <w:rPr>
          <w:spacing w:val="7"/>
          <w:sz w:val="22"/>
          <w:szCs w:val="22"/>
        </w:rPr>
        <w:t>d</w:t>
      </w:r>
      <w:r>
        <w:rPr>
          <w:spacing w:val="-5"/>
          <w:sz w:val="22"/>
          <w:szCs w:val="22"/>
        </w:rPr>
        <w:t>i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5"/>
          <w:sz w:val="22"/>
          <w:szCs w:val="22"/>
        </w:rPr>
        <w:t>s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ai</w:t>
      </w:r>
      <w:r>
        <w:rPr>
          <w:spacing w:val="-6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>leh</w:t>
      </w:r>
      <w:proofErr w:type="gramEnd"/>
      <w:r>
        <w:rPr>
          <w:spacing w:val="46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pacing w:val="6"/>
          <w:sz w:val="22"/>
          <w:szCs w:val="22"/>
        </w:rPr>
        <w:t>e</w:t>
      </w:r>
      <w:r>
        <w:rPr>
          <w:spacing w:val="-7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>o</w:t>
      </w:r>
      <w:r>
        <w:rPr>
          <w:spacing w:val="-7"/>
          <w:sz w:val="22"/>
          <w:szCs w:val="22"/>
        </w:rPr>
        <w:t>m</w:t>
      </w:r>
      <w:r>
        <w:rPr>
          <w:spacing w:val="3"/>
          <w:sz w:val="22"/>
          <w:szCs w:val="22"/>
        </w:rPr>
        <w:t>b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 xml:space="preserve">l.  </w:t>
      </w:r>
      <w:proofErr w:type="gramStart"/>
      <w:r>
        <w:rPr>
          <w:spacing w:val="6"/>
          <w:sz w:val="22"/>
          <w:szCs w:val="22"/>
        </w:rPr>
        <w:t>M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ro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ro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 xml:space="preserve">er </w:t>
      </w:r>
      <w:r>
        <w:rPr>
          <w:spacing w:val="20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l</w:t>
      </w:r>
      <w:r>
        <w:rPr>
          <w:spacing w:val="-4"/>
          <w:sz w:val="22"/>
          <w:szCs w:val="22"/>
        </w:rPr>
        <w:t>a</w:t>
      </w:r>
      <w:r>
        <w:rPr>
          <w:spacing w:val="5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8"/>
          <w:sz w:val="22"/>
          <w:szCs w:val="22"/>
        </w:rPr>
        <w:t>n</w:t>
      </w:r>
      <w:r>
        <w:rPr>
          <w:spacing w:val="-12"/>
          <w:sz w:val="22"/>
          <w:szCs w:val="22"/>
        </w:rPr>
        <w:t>y</w:t>
      </w:r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48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5"/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pacing w:val="7"/>
          <w:sz w:val="22"/>
          <w:szCs w:val="22"/>
        </w:rPr>
        <w:t>d</w:t>
      </w:r>
      <w:r>
        <w:rPr>
          <w:sz w:val="22"/>
          <w:szCs w:val="22"/>
        </w:rPr>
        <w:t xml:space="preserve">ak 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-4"/>
          <w:w w:val="102"/>
          <w:sz w:val="22"/>
          <w:szCs w:val="22"/>
        </w:rPr>
        <w:t>e</w:t>
      </w:r>
      <w:r>
        <w:rPr>
          <w:spacing w:val="7"/>
          <w:w w:val="102"/>
          <w:sz w:val="22"/>
          <w:szCs w:val="22"/>
        </w:rPr>
        <w:t>b</w:t>
      </w:r>
      <w:r>
        <w:rPr>
          <w:spacing w:val="-4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w w:val="102"/>
          <w:sz w:val="22"/>
          <w:szCs w:val="22"/>
        </w:rPr>
        <w:t xml:space="preserve">ai </w:t>
      </w:r>
      <w:r>
        <w:rPr>
          <w:i/>
          <w:spacing w:val="-1"/>
          <w:sz w:val="22"/>
          <w:szCs w:val="22"/>
        </w:rPr>
        <w:t>s</w:t>
      </w:r>
      <w:r>
        <w:rPr>
          <w:i/>
          <w:sz w:val="22"/>
          <w:szCs w:val="22"/>
        </w:rPr>
        <w:t>l</w:t>
      </w:r>
      <w:r>
        <w:rPr>
          <w:i/>
          <w:spacing w:val="7"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v</w:t>
      </w:r>
      <w:r>
        <w:rPr>
          <w:i/>
          <w:sz w:val="22"/>
          <w:szCs w:val="22"/>
        </w:rPr>
        <w:t>e</w:t>
      </w:r>
      <w:r>
        <w:rPr>
          <w:i/>
          <w:spacing w:val="16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>u</w:t>
      </w:r>
      <w:r>
        <w:rPr>
          <w:spacing w:val="-7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4"/>
          <w:sz w:val="22"/>
          <w:szCs w:val="22"/>
        </w:rPr>
        <w:t>s</w:t>
      </w:r>
      <w:r>
        <w:rPr>
          <w:spacing w:val="3"/>
          <w:sz w:val="22"/>
          <w:szCs w:val="22"/>
        </w:rPr>
        <w:t>n</w:t>
      </w:r>
      <w:r>
        <w:rPr>
          <w:spacing w:val="-7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6"/>
          <w:sz w:val="22"/>
          <w:szCs w:val="22"/>
        </w:rPr>
        <w:t>e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4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11"/>
          <w:sz w:val="22"/>
          <w:szCs w:val="22"/>
        </w:rPr>
        <w:t xml:space="preserve"> </w:t>
      </w:r>
      <w:r>
        <w:rPr>
          <w:i/>
          <w:spacing w:val="3"/>
          <w:sz w:val="22"/>
          <w:szCs w:val="22"/>
        </w:rPr>
        <w:t>b</w:t>
      </w:r>
      <w:r>
        <w:rPr>
          <w:i/>
          <w:sz w:val="22"/>
          <w:szCs w:val="22"/>
        </w:rPr>
        <w:t>yte</w:t>
      </w:r>
      <w:r>
        <w:rPr>
          <w:i/>
          <w:spacing w:val="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4"/>
          <w:sz w:val="22"/>
          <w:szCs w:val="22"/>
        </w:rPr>
        <w:t xml:space="preserve"> </w:t>
      </w:r>
      <w:r>
        <w:rPr>
          <w:i/>
          <w:sz w:val="22"/>
          <w:szCs w:val="22"/>
        </w:rPr>
        <w:t>m</w:t>
      </w:r>
      <w:r>
        <w:rPr>
          <w:i/>
          <w:spacing w:val="3"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s</w:t>
      </w:r>
      <w:r>
        <w:rPr>
          <w:i/>
          <w:sz w:val="22"/>
          <w:szCs w:val="22"/>
        </w:rPr>
        <w:t>ter</w:t>
      </w:r>
      <w:r>
        <w:rPr>
          <w:i/>
          <w:spacing w:val="8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m</w:t>
      </w:r>
      <w:r>
        <w:rPr>
          <w:spacing w:val="3"/>
          <w:w w:val="102"/>
          <w:sz w:val="22"/>
          <w:szCs w:val="22"/>
        </w:rPr>
        <w:t>ud</w:t>
      </w:r>
      <w:r>
        <w:rPr>
          <w:w w:val="102"/>
          <w:sz w:val="22"/>
          <w:szCs w:val="22"/>
        </w:rPr>
        <w:t>i</w:t>
      </w:r>
      <w:r>
        <w:rPr>
          <w:spacing w:val="-4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n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mp</w:t>
      </w:r>
      <w:r>
        <w:rPr>
          <w:sz w:val="22"/>
          <w:szCs w:val="22"/>
        </w:rPr>
        <w:t>il</w:t>
      </w:r>
      <w:r>
        <w:rPr>
          <w:spacing w:val="-2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0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t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pacing w:val="-1"/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L</w:t>
      </w:r>
      <w:r>
        <w:rPr>
          <w:sz w:val="22"/>
          <w:szCs w:val="22"/>
        </w:rPr>
        <w:t>CD</w:t>
      </w:r>
      <w:r>
        <w:rPr>
          <w:spacing w:val="11"/>
          <w:sz w:val="22"/>
          <w:szCs w:val="22"/>
        </w:rPr>
        <w:t xml:space="preserve"> </w:t>
      </w:r>
      <w:r>
        <w:rPr>
          <w:spacing w:val="3"/>
          <w:w w:val="102"/>
          <w:sz w:val="22"/>
          <w:szCs w:val="22"/>
        </w:rPr>
        <w:t>2</w:t>
      </w:r>
      <w:r>
        <w:rPr>
          <w:spacing w:val="-2"/>
          <w:w w:val="102"/>
          <w:sz w:val="22"/>
          <w:szCs w:val="22"/>
        </w:rPr>
        <w:t>x1</w:t>
      </w:r>
      <w:r>
        <w:rPr>
          <w:spacing w:val="7"/>
          <w:w w:val="102"/>
          <w:sz w:val="22"/>
          <w:szCs w:val="22"/>
        </w:rPr>
        <w:t>6</w:t>
      </w:r>
      <w:r>
        <w:rPr>
          <w:w w:val="102"/>
          <w:sz w:val="22"/>
          <w:szCs w:val="22"/>
        </w:rPr>
        <w:t>.</w:t>
      </w:r>
    </w:p>
    <w:p w:rsidR="00D15A2B" w:rsidRDefault="00FC5D75">
      <w:pPr>
        <w:spacing w:before="22"/>
        <w:ind w:left="738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pacing w:val="7"/>
          <w:sz w:val="22"/>
          <w:szCs w:val="22"/>
        </w:rPr>
        <w:t>o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-4"/>
          <w:sz w:val="22"/>
          <w:szCs w:val="22"/>
        </w:rPr>
        <w:t>e</w:t>
      </w:r>
      <w:r>
        <w:rPr>
          <w:b/>
          <w:spacing w:val="4"/>
          <w:sz w:val="22"/>
          <w:szCs w:val="22"/>
        </w:rPr>
        <w:t>d</w:t>
      </w:r>
      <w:r>
        <w:rPr>
          <w:b/>
          <w:sz w:val="22"/>
          <w:szCs w:val="22"/>
        </w:rPr>
        <w:t>ur</w:t>
      </w:r>
      <w:r>
        <w:rPr>
          <w:b/>
          <w:spacing w:val="20"/>
          <w:sz w:val="22"/>
          <w:szCs w:val="22"/>
        </w:rPr>
        <w:t xml:space="preserve"> </w:t>
      </w:r>
      <w:proofErr w:type="gramStart"/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a</w:t>
      </w:r>
      <w:r>
        <w:rPr>
          <w:b/>
          <w:spacing w:val="4"/>
          <w:sz w:val="22"/>
          <w:szCs w:val="22"/>
        </w:rPr>
        <w:t>k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ikum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:</w:t>
      </w:r>
      <w:proofErr w:type="gramEnd"/>
    </w:p>
    <w:p w:rsidR="00D15A2B" w:rsidRDefault="00D15A2B">
      <w:pPr>
        <w:spacing w:before="1" w:line="120" w:lineRule="exact"/>
        <w:rPr>
          <w:sz w:val="13"/>
          <w:szCs w:val="13"/>
        </w:rPr>
      </w:pPr>
    </w:p>
    <w:p w:rsidR="00D15A2B" w:rsidRDefault="00FC5D75">
      <w:pPr>
        <w:ind w:left="738"/>
        <w:rPr>
          <w:sz w:val="22"/>
          <w:szCs w:val="22"/>
        </w:rPr>
        <w:sectPr w:rsidR="00D15A2B">
          <w:headerReference w:type="default" r:id="rId7"/>
          <w:footerReference w:type="default" r:id="rId8"/>
          <w:pgSz w:w="12240" w:h="15840"/>
          <w:pgMar w:top="1420" w:right="1680" w:bottom="280" w:left="1720" w:header="677" w:footer="1308" w:gutter="0"/>
          <w:cols w:space="720"/>
        </w:sectPr>
      </w:pPr>
      <w:r>
        <w:rPr>
          <w:spacing w:val="3"/>
          <w:sz w:val="22"/>
          <w:szCs w:val="22"/>
        </w:rPr>
        <w:t>1</w:t>
      </w:r>
      <w:r>
        <w:rPr>
          <w:sz w:val="22"/>
          <w:szCs w:val="22"/>
        </w:rPr>
        <w:t xml:space="preserve">.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u</w:t>
      </w:r>
      <w:r>
        <w:rPr>
          <w:sz w:val="22"/>
          <w:szCs w:val="22"/>
        </w:rPr>
        <w:t>at</w:t>
      </w:r>
      <w:r>
        <w:rPr>
          <w:spacing w:val="-4"/>
          <w:sz w:val="22"/>
          <w:szCs w:val="22"/>
        </w:rPr>
        <w:t>l</w:t>
      </w:r>
      <w:r>
        <w:rPr>
          <w:sz w:val="22"/>
          <w:szCs w:val="22"/>
        </w:rPr>
        <w:t>ah</w:t>
      </w:r>
      <w:r>
        <w:rPr>
          <w:spacing w:val="1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r</w:t>
      </w:r>
      <w:r>
        <w:rPr>
          <w:spacing w:val="-4"/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pacing w:val="-2"/>
          <w:sz w:val="22"/>
          <w:szCs w:val="22"/>
        </w:rPr>
        <w:t>gk</w:t>
      </w:r>
      <w:r>
        <w:rPr>
          <w:sz w:val="22"/>
          <w:szCs w:val="22"/>
        </w:rPr>
        <w:t>a</w:t>
      </w:r>
      <w:r>
        <w:rPr>
          <w:spacing w:val="6"/>
          <w:sz w:val="22"/>
          <w:szCs w:val="22"/>
        </w:rPr>
        <w:t>i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12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n</w:t>
      </w:r>
      <w:r>
        <w:rPr>
          <w:spacing w:val="-5"/>
          <w:sz w:val="22"/>
          <w:szCs w:val="22"/>
        </w:rPr>
        <w:t>t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ro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ro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6"/>
          <w:sz w:val="22"/>
          <w:szCs w:val="22"/>
        </w:rPr>
        <w:t xml:space="preserve"> </w:t>
      </w:r>
      <w:r>
        <w:rPr>
          <w:i/>
          <w:spacing w:val="-9"/>
          <w:sz w:val="22"/>
          <w:szCs w:val="22"/>
        </w:rPr>
        <w:t>m</w:t>
      </w:r>
      <w:r>
        <w:rPr>
          <w:i/>
          <w:spacing w:val="7"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s</w:t>
      </w:r>
      <w:r>
        <w:rPr>
          <w:i/>
          <w:sz w:val="22"/>
          <w:szCs w:val="22"/>
        </w:rPr>
        <w:t>ter</w:t>
      </w:r>
      <w:r>
        <w:rPr>
          <w:i/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-4"/>
          <w:sz w:val="22"/>
          <w:szCs w:val="22"/>
        </w:rPr>
        <w:t>e</w:t>
      </w:r>
      <w:r>
        <w:rPr>
          <w:spacing w:val="7"/>
          <w:sz w:val="22"/>
          <w:szCs w:val="22"/>
        </w:rPr>
        <w:t>p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>a</w:t>
      </w:r>
      <w:r>
        <w:rPr>
          <w:spacing w:val="2"/>
          <w:sz w:val="22"/>
          <w:szCs w:val="22"/>
        </w:rPr>
        <w:t>m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ar</w:t>
      </w:r>
      <w:r>
        <w:rPr>
          <w:spacing w:val="10"/>
          <w:sz w:val="22"/>
          <w:szCs w:val="22"/>
        </w:rPr>
        <w:t xml:space="preserve"> </w:t>
      </w:r>
      <w:r>
        <w:rPr>
          <w:spacing w:val="7"/>
          <w:w w:val="102"/>
          <w:sz w:val="22"/>
          <w:szCs w:val="22"/>
        </w:rPr>
        <w:t>1</w:t>
      </w:r>
      <w:r>
        <w:rPr>
          <w:w w:val="102"/>
          <w:sz w:val="22"/>
          <w:szCs w:val="22"/>
        </w:rPr>
        <w:t>.</w:t>
      </w:r>
    </w:p>
    <w:p w:rsidR="00D15A2B" w:rsidRDefault="00C6569A">
      <w:pPr>
        <w:spacing w:before="97"/>
        <w:ind w:left="117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5.5pt;height:321.75pt">
            <v:imagedata r:id="rId9" o:title=""/>
          </v:shape>
        </w:pict>
      </w:r>
    </w:p>
    <w:p w:rsidR="00D15A2B" w:rsidRDefault="00D15A2B">
      <w:pPr>
        <w:spacing w:before="6" w:line="100" w:lineRule="exact"/>
        <w:rPr>
          <w:sz w:val="11"/>
          <w:szCs w:val="11"/>
        </w:rPr>
      </w:pPr>
    </w:p>
    <w:p w:rsidR="00D15A2B" w:rsidRDefault="00FC5D75">
      <w:pPr>
        <w:ind w:left="3288" w:right="4756"/>
        <w:jc w:val="center"/>
      </w:pPr>
      <w:r>
        <w:t>G</w:t>
      </w:r>
      <w:r>
        <w:rPr>
          <w:spacing w:val="3"/>
        </w:rPr>
        <w:t>a</w:t>
      </w:r>
      <w:r>
        <w:rPr>
          <w:spacing w:val="-12"/>
        </w:rPr>
        <w:t>m</w:t>
      </w:r>
      <w:r>
        <w:rPr>
          <w:spacing w:val="2"/>
        </w:rPr>
        <w:t>b</w:t>
      </w:r>
      <w:r>
        <w:rPr>
          <w:spacing w:val="4"/>
        </w:rPr>
        <w:t>a</w:t>
      </w:r>
      <w:r>
        <w:t>r</w:t>
      </w:r>
      <w:r>
        <w:rPr>
          <w:spacing w:val="20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Ra</w:t>
      </w:r>
      <w:r>
        <w:rPr>
          <w:spacing w:val="-2"/>
        </w:rPr>
        <w:t>n</w:t>
      </w:r>
      <w:r>
        <w:rPr>
          <w:spacing w:val="-3"/>
        </w:rPr>
        <w:t>gk</w:t>
      </w:r>
      <w:r>
        <w:t>ai</w:t>
      </w:r>
      <w:r>
        <w:rPr>
          <w:spacing w:val="3"/>
        </w:rPr>
        <w:t>a</w:t>
      </w:r>
      <w:r>
        <w:t>n</w:t>
      </w:r>
      <w:r>
        <w:rPr>
          <w:spacing w:val="26"/>
        </w:rPr>
        <w:t xml:space="preserve"> </w:t>
      </w:r>
      <w:r>
        <w:rPr>
          <w:spacing w:val="5"/>
        </w:rPr>
        <w:t>P</w:t>
      </w:r>
      <w:r>
        <w:rPr>
          <w:spacing w:val="-6"/>
        </w:rPr>
        <w:t>e</w:t>
      </w:r>
      <w:r>
        <w:rPr>
          <w:spacing w:val="3"/>
        </w:rPr>
        <w:t>r</w:t>
      </w:r>
      <w:r>
        <w:t>c</w:t>
      </w:r>
      <w:r>
        <w:rPr>
          <w:spacing w:val="-9"/>
        </w:rPr>
        <w:t>o</w:t>
      </w:r>
      <w:r>
        <w:rPr>
          <w:spacing w:val="2"/>
        </w:rPr>
        <w:t>b</w:t>
      </w:r>
      <w:r>
        <w:rPr>
          <w:spacing w:val="4"/>
        </w:rPr>
        <w:t>aa</w:t>
      </w:r>
      <w:r>
        <w:t>n</w:t>
      </w:r>
      <w:r>
        <w:rPr>
          <w:spacing w:val="25"/>
        </w:rPr>
        <w:t xml:space="preserve"> </w:t>
      </w:r>
      <w:r>
        <w:rPr>
          <w:w w:val="103"/>
        </w:rPr>
        <w:t>1</w:t>
      </w:r>
    </w:p>
    <w:p w:rsidR="00D15A2B" w:rsidRDefault="00D15A2B">
      <w:pPr>
        <w:spacing w:before="9" w:line="100" w:lineRule="exact"/>
        <w:rPr>
          <w:sz w:val="11"/>
          <w:szCs w:val="11"/>
        </w:rPr>
      </w:pPr>
    </w:p>
    <w:p w:rsidR="00D15A2B" w:rsidRDefault="00D15A2B">
      <w:pPr>
        <w:spacing w:line="200" w:lineRule="exact"/>
      </w:pPr>
    </w:p>
    <w:p w:rsidR="00D15A2B" w:rsidRDefault="00D15A2B">
      <w:pPr>
        <w:spacing w:line="200" w:lineRule="exact"/>
      </w:pPr>
    </w:p>
    <w:p w:rsidR="00D15A2B" w:rsidRDefault="00FC5D75">
      <w:pPr>
        <w:spacing w:line="368" w:lineRule="auto"/>
        <w:ind w:left="2118" w:right="1333" w:hanging="341"/>
        <w:rPr>
          <w:sz w:val="22"/>
          <w:szCs w:val="22"/>
        </w:rPr>
      </w:pPr>
      <w:r>
        <w:rPr>
          <w:spacing w:val="3"/>
          <w:sz w:val="22"/>
          <w:szCs w:val="22"/>
        </w:rPr>
        <w:t>2</w:t>
      </w:r>
      <w:r>
        <w:rPr>
          <w:sz w:val="22"/>
          <w:szCs w:val="22"/>
        </w:rPr>
        <w:t xml:space="preserve">. </w:t>
      </w:r>
      <w:r>
        <w:rPr>
          <w:spacing w:val="10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T</w:t>
      </w:r>
      <w:r>
        <w:rPr>
          <w:spacing w:val="3"/>
          <w:sz w:val="22"/>
          <w:szCs w:val="22"/>
        </w:rPr>
        <w:t>u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p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5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>k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i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p</w:t>
      </w:r>
      <w:r>
        <w:rPr>
          <w:spacing w:val="-4"/>
          <w:sz w:val="22"/>
          <w:szCs w:val="22"/>
        </w:rPr>
        <w:t>a</w:t>
      </w:r>
      <w:r>
        <w:rPr>
          <w:spacing w:val="7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d</w:t>
      </w:r>
      <w:r>
        <w:rPr>
          <w:spacing w:val="-2"/>
          <w:sz w:val="22"/>
          <w:szCs w:val="22"/>
        </w:rPr>
        <w:t>u</w:t>
      </w:r>
      <w:r>
        <w:rPr>
          <w:spacing w:val="5"/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25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m</w:t>
      </w:r>
      <w:r>
        <w:rPr>
          <w:spacing w:val="3"/>
          <w:sz w:val="22"/>
          <w:szCs w:val="22"/>
        </w:rPr>
        <w:t>ud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i/>
          <w:spacing w:val="-2"/>
          <w:sz w:val="22"/>
          <w:szCs w:val="22"/>
        </w:rPr>
        <w:t>u</w:t>
      </w:r>
      <w:r>
        <w:rPr>
          <w:i/>
          <w:spacing w:val="7"/>
          <w:sz w:val="22"/>
          <w:szCs w:val="22"/>
        </w:rPr>
        <w:t>p</w:t>
      </w:r>
      <w:r>
        <w:rPr>
          <w:i/>
          <w:spacing w:val="-5"/>
          <w:sz w:val="22"/>
          <w:szCs w:val="22"/>
        </w:rPr>
        <w:t>l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3"/>
          <w:sz w:val="22"/>
          <w:szCs w:val="22"/>
        </w:rPr>
        <w:t>a</w:t>
      </w:r>
      <w:r>
        <w:rPr>
          <w:i/>
          <w:sz w:val="22"/>
          <w:szCs w:val="22"/>
        </w:rPr>
        <w:t>d</w:t>
      </w:r>
      <w:r>
        <w:rPr>
          <w:i/>
          <w:spacing w:val="1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-3"/>
          <w:w w:val="102"/>
          <w:sz w:val="22"/>
          <w:szCs w:val="22"/>
        </w:rPr>
        <w:t>r</w:t>
      </w:r>
      <w:r>
        <w:rPr>
          <w:spacing w:val="7"/>
          <w:w w:val="102"/>
          <w:sz w:val="22"/>
          <w:szCs w:val="22"/>
        </w:rPr>
        <w:t>o</w:t>
      </w:r>
      <w:r>
        <w:rPr>
          <w:spacing w:val="-7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am </w:t>
      </w:r>
      <w:r>
        <w:rPr>
          <w:sz w:val="22"/>
          <w:szCs w:val="22"/>
        </w:rPr>
        <w:t>te</w:t>
      </w:r>
      <w:r>
        <w:rPr>
          <w:spacing w:val="2"/>
          <w:sz w:val="22"/>
          <w:szCs w:val="22"/>
        </w:rPr>
        <w:t>r</w:t>
      </w:r>
      <w:r>
        <w:rPr>
          <w:spacing w:val="-6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bu</w:t>
      </w:r>
      <w:r>
        <w:rPr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rd</w:t>
      </w:r>
      <w:r>
        <w:rPr>
          <w:spacing w:val="7"/>
          <w:sz w:val="22"/>
          <w:szCs w:val="22"/>
        </w:rPr>
        <w:t>u</w:t>
      </w:r>
      <w:r>
        <w:rPr>
          <w:spacing w:val="-5"/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25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m</w:t>
      </w:r>
      <w:r>
        <w:rPr>
          <w:i/>
          <w:spacing w:val="3"/>
          <w:w w:val="102"/>
          <w:sz w:val="22"/>
          <w:szCs w:val="22"/>
        </w:rPr>
        <w:t>a</w:t>
      </w:r>
      <w:r>
        <w:rPr>
          <w:i/>
          <w:spacing w:val="-1"/>
          <w:w w:val="102"/>
          <w:sz w:val="22"/>
          <w:szCs w:val="22"/>
        </w:rPr>
        <w:t>s</w:t>
      </w:r>
      <w:r>
        <w:rPr>
          <w:i/>
          <w:w w:val="102"/>
          <w:sz w:val="22"/>
          <w:szCs w:val="22"/>
        </w:rPr>
        <w:t>te</w:t>
      </w:r>
      <w:r>
        <w:rPr>
          <w:i/>
          <w:spacing w:val="-1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.</w:t>
      </w:r>
    </w:p>
    <w:p w:rsidR="00D15A2B" w:rsidRDefault="00FC5D75">
      <w:pPr>
        <w:spacing w:before="1"/>
        <w:ind w:left="211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SP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I_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Ma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st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r(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spacing w:line="200" w:lineRule="exact"/>
        <w:ind w:left="232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z w:val="18"/>
          <w:szCs w:val="18"/>
        </w:rPr>
        <w:t>B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2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proofErr w:type="gramStart"/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&lt;3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)|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5)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</w:t>
      </w:r>
      <w:r>
        <w:rPr>
          <w:rFonts w:ascii="Consolas" w:eastAsia="Consolas" w:hAnsi="Consolas" w:cs="Consolas"/>
          <w:color w:val="000000"/>
          <w:spacing w:val="7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SC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z w:val="18"/>
          <w:szCs w:val="18"/>
        </w:rPr>
        <w:t>,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MO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z w:val="18"/>
          <w:szCs w:val="18"/>
        </w:rPr>
        <w:t>j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ut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z w:val="18"/>
          <w:szCs w:val="18"/>
        </w:rPr>
        <w:t>t</w:t>
      </w:r>
    </w:p>
    <w:p w:rsidR="00D15A2B" w:rsidRDefault="00FC5D75">
      <w:pPr>
        <w:spacing w:line="200" w:lineRule="exact"/>
        <w:ind w:left="232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z w:val="18"/>
          <w:szCs w:val="18"/>
        </w:rPr>
        <w:t>B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&amp;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~(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4)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  </w:t>
      </w:r>
      <w:r>
        <w:rPr>
          <w:rFonts w:ascii="Consolas" w:eastAsia="Consolas" w:hAnsi="Consolas" w:cs="Consolas"/>
          <w:color w:val="000000"/>
          <w:spacing w:val="6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MI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me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j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np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z w:val="18"/>
          <w:szCs w:val="18"/>
        </w:rPr>
        <w:t>t</w:t>
      </w:r>
    </w:p>
    <w:p w:rsidR="00D15A2B" w:rsidRDefault="00FC5D75">
      <w:pPr>
        <w:ind w:left="232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ST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</w:t>
      </w:r>
      <w:r>
        <w:rPr>
          <w:rFonts w:ascii="Consolas" w:eastAsia="Consolas" w:hAnsi="Consolas" w:cs="Consolas"/>
          <w:color w:val="000000"/>
          <w:spacing w:val="5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SP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eb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g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st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z w:val="18"/>
          <w:szCs w:val="18"/>
        </w:rPr>
        <w:t>r</w:t>
      </w:r>
    </w:p>
    <w:p w:rsidR="00D15A2B" w:rsidRDefault="00FC5D75">
      <w:pPr>
        <w:ind w:left="232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PR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0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proofErr w:type="gramStart"/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1&lt;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SP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</w:t>
      </w:r>
      <w:r>
        <w:rPr>
          <w:rFonts w:ascii="Consolas" w:eastAsia="Consolas" w:hAnsi="Consolas" w:cs="Consolas"/>
          <w:color w:val="000000"/>
          <w:spacing w:val="67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Pe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ba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g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c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008000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z w:val="18"/>
          <w:szCs w:val="18"/>
        </w:rPr>
        <w:t>=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12</w:t>
      </w:r>
      <w:r>
        <w:rPr>
          <w:rFonts w:ascii="Consolas" w:eastAsia="Consolas" w:hAnsi="Consolas" w:cs="Consolas"/>
          <w:color w:val="008000"/>
          <w:sz w:val="18"/>
          <w:szCs w:val="18"/>
        </w:rPr>
        <w:t>8</w:t>
      </w:r>
    </w:p>
    <w:p w:rsidR="00D15A2B" w:rsidRDefault="00FC5D75">
      <w:pPr>
        <w:ind w:left="232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PE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 </w:t>
      </w:r>
      <w:r>
        <w:rPr>
          <w:rFonts w:ascii="Consolas" w:eastAsia="Consolas" w:hAnsi="Consolas" w:cs="Consolas"/>
          <w:color w:val="000000"/>
          <w:spacing w:val="6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Ak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t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if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ka</w:t>
      </w:r>
      <w:r>
        <w:rPr>
          <w:rFonts w:ascii="Consolas" w:eastAsia="Consolas" w:hAnsi="Consolas" w:cs="Consolas"/>
          <w:color w:val="008000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</w:p>
    <w:p w:rsidR="00D15A2B" w:rsidRDefault="00FC5D75">
      <w:pPr>
        <w:spacing w:line="200" w:lineRule="exact"/>
        <w:ind w:left="211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ind w:left="211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p(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spacing w:line="200" w:lineRule="exact"/>
        <w:ind w:left="232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spacing w:val="2"/>
          <w:sz w:val="18"/>
          <w:szCs w:val="18"/>
        </w:rPr>
        <w:t>it</w:t>
      </w:r>
      <w:r>
        <w:rPr>
          <w:rFonts w:ascii="Consolas" w:eastAsia="Consolas" w:hAnsi="Consolas" w:cs="Consolas"/>
          <w:spacing w:val="-3"/>
          <w:sz w:val="18"/>
          <w:szCs w:val="18"/>
        </w:rPr>
        <w:t>SP</w:t>
      </w:r>
      <w:r>
        <w:rPr>
          <w:rFonts w:ascii="Consolas" w:eastAsia="Consolas" w:hAnsi="Consolas" w:cs="Consolas"/>
          <w:spacing w:val="2"/>
          <w:sz w:val="18"/>
          <w:szCs w:val="18"/>
        </w:rPr>
        <w:t>I_</w:t>
      </w:r>
      <w:proofErr w:type="gramStart"/>
      <w:r>
        <w:rPr>
          <w:rFonts w:ascii="Consolas" w:eastAsia="Consolas" w:hAnsi="Consolas" w:cs="Consolas"/>
          <w:spacing w:val="-3"/>
          <w:sz w:val="18"/>
          <w:szCs w:val="18"/>
        </w:rPr>
        <w:t>Ma</w:t>
      </w:r>
      <w:r>
        <w:rPr>
          <w:rFonts w:ascii="Consolas" w:eastAsia="Consolas" w:hAnsi="Consolas" w:cs="Consolas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spacing w:val="-3"/>
          <w:sz w:val="18"/>
          <w:szCs w:val="18"/>
        </w:rPr>
        <w:t>t</w:t>
      </w:r>
      <w:r>
        <w:rPr>
          <w:rFonts w:ascii="Consolas" w:eastAsia="Consolas" w:hAnsi="Consolas" w:cs="Consolas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spacing w:val="-3"/>
          <w:sz w:val="18"/>
          <w:szCs w:val="18"/>
        </w:rPr>
        <w:t>r(</w:t>
      </w:r>
      <w:proofErr w:type="gramEnd"/>
      <w:r>
        <w:rPr>
          <w:rFonts w:ascii="Consolas" w:eastAsia="Consolas" w:hAnsi="Consolas" w:cs="Consolas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>;</w:t>
      </w:r>
    </w:p>
    <w:p w:rsidR="00D15A2B" w:rsidRDefault="00FC5D75">
      <w:pPr>
        <w:ind w:left="232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spacing w:val="2"/>
          <w:sz w:val="18"/>
          <w:szCs w:val="18"/>
        </w:rPr>
        <w:t>nM</w:t>
      </w:r>
      <w:r>
        <w:rPr>
          <w:rFonts w:ascii="Consolas" w:eastAsia="Consolas" w:hAnsi="Consolas" w:cs="Consolas"/>
          <w:spacing w:val="-3"/>
          <w:sz w:val="18"/>
          <w:szCs w:val="18"/>
        </w:rPr>
        <w:t>od</w:t>
      </w:r>
      <w:r>
        <w:rPr>
          <w:rFonts w:ascii="Consolas" w:eastAsia="Consolas" w:hAnsi="Consolas" w:cs="Consolas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spacing w:val="2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pacing w:val="-3"/>
          <w:sz w:val="18"/>
          <w:szCs w:val="18"/>
        </w:rPr>
        <w:t>2</w:t>
      </w:r>
      <w:r>
        <w:rPr>
          <w:rFonts w:ascii="Consolas" w:eastAsia="Consolas" w:hAnsi="Consolas" w:cs="Consolas"/>
          <w:sz w:val="18"/>
          <w:szCs w:val="18"/>
        </w:rPr>
        <w:t>,</w:t>
      </w:r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PU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</w:t>
      </w:r>
      <w:r>
        <w:rPr>
          <w:rFonts w:ascii="Consolas" w:eastAsia="Consolas" w:hAnsi="Consolas" w:cs="Consolas"/>
          <w:color w:val="000000"/>
          <w:spacing w:val="4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in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M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o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3</w:t>
      </w:r>
      <w:r>
        <w:rPr>
          <w:rFonts w:ascii="Consolas" w:eastAsia="Consolas" w:hAnsi="Consolas" w:cs="Consolas"/>
          <w:color w:val="000000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IN</w:t>
      </w:r>
      <w:r>
        <w:rPr>
          <w:rFonts w:ascii="Consolas" w:eastAsia="Consolas" w:hAnsi="Consolas" w:cs="Consolas"/>
          <w:color w:val="6E0089"/>
          <w:spacing w:val="-8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UT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</w:t>
      </w:r>
      <w:r>
        <w:rPr>
          <w:rFonts w:ascii="Consolas" w:eastAsia="Consolas" w:hAnsi="Consolas" w:cs="Consolas"/>
          <w:color w:val="000000"/>
          <w:spacing w:val="2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nM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od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4</w:t>
      </w:r>
      <w:r>
        <w:rPr>
          <w:rFonts w:ascii="Consolas" w:eastAsia="Consolas" w:hAnsi="Consolas" w:cs="Consolas"/>
          <w:color w:val="000000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PU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FC5D75">
      <w:pPr>
        <w:spacing w:line="200" w:lineRule="exact"/>
        <w:ind w:left="232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spacing w:val="2"/>
          <w:sz w:val="18"/>
          <w:szCs w:val="18"/>
        </w:rPr>
        <w:t>gi</w:t>
      </w:r>
      <w:r>
        <w:rPr>
          <w:rFonts w:ascii="Consolas" w:eastAsia="Consolas" w:hAnsi="Consolas" w:cs="Consolas"/>
          <w:spacing w:val="-3"/>
          <w:sz w:val="18"/>
          <w:szCs w:val="18"/>
        </w:rPr>
        <w:t>ta</w:t>
      </w:r>
      <w:r>
        <w:rPr>
          <w:rFonts w:ascii="Consolas" w:eastAsia="Consolas" w:hAnsi="Consolas" w:cs="Consolas"/>
          <w:spacing w:val="2"/>
          <w:sz w:val="18"/>
          <w:szCs w:val="18"/>
        </w:rPr>
        <w:t>lW</w:t>
      </w:r>
      <w:r>
        <w:rPr>
          <w:rFonts w:ascii="Consolas" w:eastAsia="Consolas" w:hAnsi="Consolas" w:cs="Consolas"/>
          <w:spacing w:val="-3"/>
          <w:sz w:val="18"/>
          <w:szCs w:val="18"/>
        </w:rPr>
        <w:t>ri</w:t>
      </w:r>
      <w:r>
        <w:rPr>
          <w:rFonts w:ascii="Consolas" w:eastAsia="Consolas" w:hAnsi="Consolas" w:cs="Consolas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spacing w:val="-3"/>
          <w:sz w:val="18"/>
          <w:szCs w:val="18"/>
        </w:rPr>
        <w:t>e</w:t>
      </w:r>
      <w:r>
        <w:rPr>
          <w:rFonts w:ascii="Consolas" w:eastAsia="Consolas" w:hAnsi="Consolas" w:cs="Consolas"/>
          <w:spacing w:val="2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pacing w:val="-3"/>
          <w:sz w:val="18"/>
          <w:szCs w:val="18"/>
        </w:rPr>
        <w:t>2</w:t>
      </w:r>
      <w:r>
        <w:rPr>
          <w:rFonts w:ascii="Consolas" w:eastAsia="Consolas" w:hAnsi="Consolas" w:cs="Consolas"/>
          <w:sz w:val="18"/>
          <w:szCs w:val="18"/>
        </w:rPr>
        <w:t>,</w:t>
      </w:r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H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IG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H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</w:t>
      </w:r>
      <w:r>
        <w:rPr>
          <w:rFonts w:ascii="Consolas" w:eastAsia="Consolas" w:hAnsi="Consolas" w:cs="Consolas"/>
          <w:color w:val="000000"/>
          <w:spacing w:val="4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ig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W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e(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3</w:t>
      </w:r>
      <w:r>
        <w:rPr>
          <w:rFonts w:ascii="Consolas" w:eastAsia="Consolas" w:hAnsi="Consolas" w:cs="Consolas"/>
          <w:color w:val="000000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HI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G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H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</w:t>
      </w:r>
      <w:r>
        <w:rPr>
          <w:rFonts w:ascii="Consolas" w:eastAsia="Consolas" w:hAnsi="Consolas" w:cs="Consolas"/>
          <w:color w:val="000000"/>
          <w:spacing w:val="2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91"/>
          <w:sz w:val="18"/>
          <w:szCs w:val="18"/>
        </w:rPr>
        <w:t>digi</w:t>
      </w:r>
      <w:r>
        <w:rPr>
          <w:rFonts w:ascii="Consolas" w:eastAsia="Consolas" w:hAnsi="Consolas" w:cs="Consolas"/>
          <w:color w:val="000000"/>
          <w:spacing w:val="5"/>
          <w:w w:val="91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1"/>
          <w:w w:val="91"/>
          <w:sz w:val="18"/>
          <w:szCs w:val="18"/>
        </w:rPr>
        <w:t>alWr</w:t>
      </w:r>
      <w:r>
        <w:rPr>
          <w:rFonts w:ascii="Consolas" w:eastAsia="Consolas" w:hAnsi="Consolas" w:cs="Consolas"/>
          <w:color w:val="000000"/>
          <w:spacing w:val="5"/>
          <w:w w:val="91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1"/>
          <w:w w:val="91"/>
          <w:sz w:val="18"/>
          <w:szCs w:val="18"/>
        </w:rPr>
        <w:t>te(</w:t>
      </w:r>
      <w:r>
        <w:rPr>
          <w:rFonts w:ascii="Consolas" w:eastAsia="Consolas" w:hAnsi="Consolas" w:cs="Consolas"/>
          <w:color w:val="000000"/>
          <w:spacing w:val="5"/>
          <w:w w:val="91"/>
          <w:sz w:val="18"/>
          <w:szCs w:val="18"/>
        </w:rPr>
        <w:t>4</w:t>
      </w:r>
      <w:r>
        <w:rPr>
          <w:rFonts w:ascii="Consolas" w:eastAsia="Consolas" w:hAnsi="Consolas" w:cs="Consolas"/>
          <w:color w:val="000000"/>
          <w:w w:val="91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4"/>
          <w:w w:val="9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1"/>
          <w:sz w:val="18"/>
          <w:szCs w:val="18"/>
        </w:rPr>
        <w:t>HI</w:t>
      </w:r>
      <w:r>
        <w:rPr>
          <w:rFonts w:ascii="Consolas" w:eastAsia="Consolas" w:hAnsi="Consolas" w:cs="Consolas"/>
          <w:color w:val="6E0089"/>
          <w:spacing w:val="6"/>
          <w:sz w:val="18"/>
          <w:szCs w:val="18"/>
        </w:rPr>
        <w:t>G</w:t>
      </w:r>
      <w:r>
        <w:rPr>
          <w:rFonts w:ascii="Consolas" w:eastAsia="Consolas" w:hAnsi="Consolas" w:cs="Consolas"/>
          <w:color w:val="6E0089"/>
          <w:spacing w:val="-4"/>
          <w:sz w:val="18"/>
          <w:szCs w:val="18"/>
        </w:rPr>
        <w:t>H</w:t>
      </w:r>
      <w:r>
        <w:rPr>
          <w:rFonts w:ascii="Consolas" w:eastAsia="Consolas" w:hAnsi="Consolas" w:cs="Consolas"/>
          <w:color w:val="000000"/>
          <w:spacing w:val="6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FC5D75">
      <w:pPr>
        <w:spacing w:line="200" w:lineRule="exact"/>
        <w:ind w:left="211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spacing w:before="19"/>
        <w:ind w:left="2128"/>
        <w:rPr>
          <w:rFonts w:ascii="Consolas" w:eastAsia="Consolas" w:hAnsi="Consolas" w:cs="Consolas"/>
          <w:sz w:val="17"/>
          <w:szCs w:val="17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7"/>
          <w:szCs w:val="17"/>
        </w:rPr>
        <w:t>v</w:t>
      </w:r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o</w:t>
      </w:r>
      <w:r>
        <w:rPr>
          <w:rFonts w:ascii="Consolas" w:eastAsia="Consolas" w:hAnsi="Consolas" w:cs="Consolas"/>
          <w:color w:val="0000FF"/>
          <w:spacing w:val="-3"/>
          <w:sz w:val="17"/>
          <w:szCs w:val="17"/>
        </w:rPr>
        <w:t>i</w:t>
      </w:r>
      <w:r>
        <w:rPr>
          <w:rFonts w:ascii="Consolas" w:eastAsia="Consolas" w:hAnsi="Consolas" w:cs="Consolas"/>
          <w:color w:val="0000FF"/>
          <w:sz w:val="17"/>
          <w:szCs w:val="17"/>
        </w:rPr>
        <w:t>d</w:t>
      </w:r>
      <w:proofErr w:type="gramEnd"/>
      <w:r>
        <w:rPr>
          <w:rFonts w:ascii="Consolas" w:eastAsia="Consolas" w:hAnsi="Consolas" w:cs="Consolas"/>
          <w:color w:val="0000FF"/>
          <w:sz w:val="17"/>
          <w:szCs w:val="17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l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oo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p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(</w:t>
      </w:r>
      <w:r>
        <w:rPr>
          <w:rFonts w:ascii="Consolas" w:eastAsia="Consolas" w:hAnsi="Consolas" w:cs="Consolas"/>
          <w:color w:val="000000"/>
          <w:sz w:val="17"/>
          <w:szCs w:val="17"/>
        </w:rPr>
        <w:t>) {</w:t>
      </w:r>
    </w:p>
    <w:p w:rsidR="00D15A2B" w:rsidRDefault="00FC5D75">
      <w:pPr>
        <w:spacing w:line="180" w:lineRule="exact"/>
        <w:ind w:left="2325"/>
        <w:rPr>
          <w:rFonts w:ascii="Consolas" w:eastAsia="Consolas" w:hAnsi="Consolas" w:cs="Consolas"/>
          <w:sz w:val="17"/>
          <w:szCs w:val="17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if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di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gi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t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a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l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R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ea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d(2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)=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=</w:t>
      </w:r>
      <w:r>
        <w:rPr>
          <w:rFonts w:ascii="Consolas" w:eastAsia="Consolas" w:hAnsi="Consolas" w:cs="Consolas"/>
          <w:color w:val="6E0089"/>
          <w:spacing w:val="2"/>
          <w:sz w:val="17"/>
          <w:szCs w:val="17"/>
        </w:rPr>
        <w:t>LO</w:t>
      </w:r>
      <w:r>
        <w:rPr>
          <w:rFonts w:ascii="Consolas" w:eastAsia="Consolas" w:hAnsi="Consolas" w:cs="Consolas"/>
          <w:color w:val="6E0089"/>
          <w:spacing w:val="-3"/>
          <w:sz w:val="17"/>
          <w:szCs w:val="17"/>
        </w:rPr>
        <w:t>W</w:t>
      </w:r>
      <w:r>
        <w:rPr>
          <w:rFonts w:ascii="Consolas" w:eastAsia="Consolas" w:hAnsi="Consolas" w:cs="Consolas"/>
          <w:color w:val="000000"/>
          <w:sz w:val="17"/>
          <w:szCs w:val="17"/>
        </w:rPr>
        <w:t>)</w:t>
      </w:r>
    </w:p>
    <w:p w:rsidR="00D15A2B" w:rsidRDefault="00FC5D75">
      <w:pPr>
        <w:spacing w:before="7"/>
        <w:ind w:left="2517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-3"/>
          <w:sz w:val="18"/>
          <w:szCs w:val="18"/>
        </w:rPr>
        <w:t>k</w:t>
      </w:r>
      <w:r>
        <w:rPr>
          <w:rFonts w:ascii="Consolas" w:eastAsia="Consolas" w:hAnsi="Consolas" w:cs="Consolas"/>
          <w:spacing w:val="2"/>
          <w:sz w:val="18"/>
          <w:szCs w:val="18"/>
        </w:rPr>
        <w:t>ir</w:t>
      </w:r>
      <w:r>
        <w:rPr>
          <w:rFonts w:ascii="Consolas" w:eastAsia="Consolas" w:hAnsi="Consolas" w:cs="Consolas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spacing w:val="-3"/>
          <w:sz w:val="18"/>
          <w:szCs w:val="18"/>
        </w:rPr>
        <w:t>Da</w:t>
      </w:r>
      <w:r>
        <w:rPr>
          <w:rFonts w:ascii="Consolas" w:eastAsia="Consolas" w:hAnsi="Consolas" w:cs="Consolas"/>
          <w:spacing w:val="2"/>
          <w:sz w:val="18"/>
          <w:szCs w:val="18"/>
        </w:rPr>
        <w:t>ta</w:t>
      </w:r>
      <w:r>
        <w:rPr>
          <w:rFonts w:ascii="Consolas" w:eastAsia="Consolas" w:hAnsi="Consolas" w:cs="Consolas"/>
          <w:spacing w:val="-8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pacing w:val="2"/>
          <w:sz w:val="18"/>
          <w:szCs w:val="18"/>
        </w:rPr>
        <w:t>5)</w:t>
      </w:r>
      <w:r>
        <w:rPr>
          <w:rFonts w:ascii="Consolas" w:eastAsia="Consolas" w:hAnsi="Consolas" w:cs="Consolas"/>
          <w:sz w:val="18"/>
          <w:szCs w:val="18"/>
        </w:rPr>
        <w:t>;</w:t>
      </w:r>
    </w:p>
    <w:p w:rsidR="00D15A2B" w:rsidRDefault="00FC5D75">
      <w:pPr>
        <w:spacing w:before="24"/>
        <w:ind w:left="2315"/>
        <w:rPr>
          <w:rFonts w:ascii="Consolas" w:eastAsia="Consolas" w:hAnsi="Consolas" w:cs="Consolas"/>
          <w:sz w:val="17"/>
          <w:szCs w:val="17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el</w:t>
      </w:r>
      <w:r>
        <w:rPr>
          <w:rFonts w:ascii="Consolas" w:eastAsia="Consolas" w:hAnsi="Consolas" w:cs="Consolas"/>
          <w:color w:val="0000FF"/>
          <w:spacing w:val="-8"/>
          <w:sz w:val="17"/>
          <w:szCs w:val="17"/>
        </w:rPr>
        <w:t>s</w:t>
      </w:r>
      <w:r>
        <w:rPr>
          <w:rFonts w:ascii="Consolas" w:eastAsia="Consolas" w:hAnsi="Consolas" w:cs="Consolas"/>
          <w:color w:val="0000FF"/>
          <w:sz w:val="17"/>
          <w:szCs w:val="17"/>
        </w:rPr>
        <w:t>e</w:t>
      </w:r>
      <w:proofErr w:type="gramEnd"/>
      <w:r>
        <w:rPr>
          <w:rFonts w:ascii="Consolas" w:eastAsia="Consolas" w:hAnsi="Consolas" w:cs="Consolas"/>
          <w:color w:val="0000FF"/>
          <w:spacing w:val="5"/>
          <w:sz w:val="17"/>
          <w:szCs w:val="17"/>
        </w:rPr>
        <w:t xml:space="preserve"> </w:t>
      </w:r>
      <w:r>
        <w:rPr>
          <w:rFonts w:ascii="Consolas" w:eastAsia="Consolas" w:hAnsi="Consolas" w:cs="Consolas"/>
          <w:color w:val="0000FF"/>
          <w:spacing w:val="-3"/>
          <w:sz w:val="17"/>
          <w:szCs w:val="17"/>
        </w:rPr>
        <w:t>if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(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d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i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gi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t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a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l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R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ea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d(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3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)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=</w:t>
      </w:r>
      <w:r>
        <w:rPr>
          <w:rFonts w:ascii="Consolas" w:eastAsia="Consolas" w:hAnsi="Consolas" w:cs="Consolas"/>
          <w:color w:val="6E0089"/>
          <w:spacing w:val="2"/>
          <w:sz w:val="17"/>
          <w:szCs w:val="17"/>
        </w:rPr>
        <w:t>LO</w:t>
      </w:r>
      <w:r>
        <w:rPr>
          <w:rFonts w:ascii="Consolas" w:eastAsia="Consolas" w:hAnsi="Consolas" w:cs="Consolas"/>
          <w:color w:val="6E0089"/>
          <w:spacing w:val="-3"/>
          <w:sz w:val="17"/>
          <w:szCs w:val="17"/>
        </w:rPr>
        <w:t>W</w:t>
      </w:r>
      <w:r>
        <w:rPr>
          <w:rFonts w:ascii="Consolas" w:eastAsia="Consolas" w:hAnsi="Consolas" w:cs="Consolas"/>
          <w:color w:val="000000"/>
          <w:sz w:val="17"/>
          <w:szCs w:val="17"/>
        </w:rPr>
        <w:t>)</w:t>
      </w:r>
    </w:p>
    <w:p w:rsidR="00D15A2B" w:rsidRDefault="00FC5D75">
      <w:pPr>
        <w:spacing w:line="180" w:lineRule="exact"/>
        <w:ind w:left="2517"/>
        <w:rPr>
          <w:rFonts w:ascii="Consolas" w:eastAsia="Consolas" w:hAnsi="Consolas" w:cs="Consolas"/>
          <w:sz w:val="17"/>
          <w:szCs w:val="17"/>
        </w:rPr>
      </w:pPr>
      <w:proofErr w:type="gramStart"/>
      <w:r>
        <w:rPr>
          <w:rFonts w:ascii="Consolas" w:eastAsia="Consolas" w:hAnsi="Consolas" w:cs="Consolas"/>
          <w:spacing w:val="-3"/>
          <w:sz w:val="17"/>
          <w:szCs w:val="17"/>
        </w:rPr>
        <w:t>k</w:t>
      </w:r>
      <w:r>
        <w:rPr>
          <w:rFonts w:ascii="Consolas" w:eastAsia="Consolas" w:hAnsi="Consolas" w:cs="Consolas"/>
          <w:spacing w:val="2"/>
          <w:sz w:val="17"/>
          <w:szCs w:val="17"/>
        </w:rPr>
        <w:t>i</w:t>
      </w:r>
      <w:r>
        <w:rPr>
          <w:rFonts w:ascii="Consolas" w:eastAsia="Consolas" w:hAnsi="Consolas" w:cs="Consolas"/>
          <w:spacing w:val="-3"/>
          <w:sz w:val="17"/>
          <w:szCs w:val="17"/>
        </w:rPr>
        <w:t>r</w:t>
      </w:r>
      <w:r>
        <w:rPr>
          <w:rFonts w:ascii="Consolas" w:eastAsia="Consolas" w:hAnsi="Consolas" w:cs="Consolas"/>
          <w:spacing w:val="2"/>
          <w:sz w:val="17"/>
          <w:szCs w:val="17"/>
        </w:rPr>
        <w:t>i</w:t>
      </w:r>
      <w:r>
        <w:rPr>
          <w:rFonts w:ascii="Consolas" w:eastAsia="Consolas" w:hAnsi="Consolas" w:cs="Consolas"/>
          <w:spacing w:val="-3"/>
          <w:sz w:val="17"/>
          <w:szCs w:val="17"/>
        </w:rPr>
        <w:t>mD</w:t>
      </w:r>
      <w:r>
        <w:rPr>
          <w:rFonts w:ascii="Consolas" w:eastAsia="Consolas" w:hAnsi="Consolas" w:cs="Consolas"/>
          <w:spacing w:val="2"/>
          <w:sz w:val="17"/>
          <w:szCs w:val="17"/>
        </w:rPr>
        <w:t>at</w:t>
      </w:r>
      <w:r>
        <w:rPr>
          <w:rFonts w:ascii="Consolas" w:eastAsia="Consolas" w:hAnsi="Consolas" w:cs="Consolas"/>
          <w:spacing w:val="-8"/>
          <w:sz w:val="17"/>
          <w:szCs w:val="17"/>
        </w:rPr>
        <w:t>a</w:t>
      </w:r>
      <w:r>
        <w:rPr>
          <w:rFonts w:ascii="Consolas" w:eastAsia="Consolas" w:hAnsi="Consolas" w:cs="Consolas"/>
          <w:spacing w:val="2"/>
          <w:sz w:val="17"/>
          <w:szCs w:val="17"/>
        </w:rPr>
        <w:t>(</w:t>
      </w:r>
      <w:proofErr w:type="gramEnd"/>
      <w:r>
        <w:rPr>
          <w:rFonts w:ascii="Consolas" w:eastAsia="Consolas" w:hAnsi="Consolas" w:cs="Consolas"/>
          <w:spacing w:val="-3"/>
          <w:sz w:val="17"/>
          <w:szCs w:val="17"/>
        </w:rPr>
        <w:t>1</w:t>
      </w:r>
      <w:r>
        <w:rPr>
          <w:rFonts w:ascii="Consolas" w:eastAsia="Consolas" w:hAnsi="Consolas" w:cs="Consolas"/>
          <w:spacing w:val="2"/>
          <w:sz w:val="17"/>
          <w:szCs w:val="17"/>
        </w:rPr>
        <w:t>0</w:t>
      </w:r>
      <w:r>
        <w:rPr>
          <w:rFonts w:ascii="Consolas" w:eastAsia="Consolas" w:hAnsi="Consolas" w:cs="Consolas"/>
          <w:spacing w:val="-3"/>
          <w:sz w:val="17"/>
          <w:szCs w:val="17"/>
        </w:rPr>
        <w:t>)</w:t>
      </w:r>
      <w:r>
        <w:rPr>
          <w:rFonts w:ascii="Consolas" w:eastAsia="Consolas" w:hAnsi="Consolas" w:cs="Consolas"/>
          <w:sz w:val="17"/>
          <w:szCs w:val="17"/>
        </w:rPr>
        <w:t>;</w:t>
      </w:r>
    </w:p>
    <w:p w:rsidR="00D15A2B" w:rsidRDefault="00FC5D75">
      <w:pPr>
        <w:spacing w:before="21"/>
        <w:ind w:left="2315"/>
        <w:rPr>
          <w:rFonts w:ascii="Consolas" w:eastAsia="Consolas" w:hAnsi="Consolas" w:cs="Consolas"/>
          <w:sz w:val="17"/>
          <w:szCs w:val="17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el</w:t>
      </w:r>
      <w:r>
        <w:rPr>
          <w:rFonts w:ascii="Consolas" w:eastAsia="Consolas" w:hAnsi="Consolas" w:cs="Consolas"/>
          <w:color w:val="0000FF"/>
          <w:spacing w:val="-8"/>
          <w:sz w:val="17"/>
          <w:szCs w:val="17"/>
        </w:rPr>
        <w:t>s</w:t>
      </w:r>
      <w:r>
        <w:rPr>
          <w:rFonts w:ascii="Consolas" w:eastAsia="Consolas" w:hAnsi="Consolas" w:cs="Consolas"/>
          <w:color w:val="0000FF"/>
          <w:sz w:val="17"/>
          <w:szCs w:val="17"/>
        </w:rPr>
        <w:t>e</w:t>
      </w:r>
      <w:proofErr w:type="gramEnd"/>
      <w:r>
        <w:rPr>
          <w:rFonts w:ascii="Consolas" w:eastAsia="Consolas" w:hAnsi="Consolas" w:cs="Consolas"/>
          <w:color w:val="0000FF"/>
          <w:spacing w:val="5"/>
          <w:sz w:val="17"/>
          <w:szCs w:val="17"/>
        </w:rPr>
        <w:t xml:space="preserve"> </w:t>
      </w:r>
      <w:r>
        <w:rPr>
          <w:rFonts w:ascii="Consolas" w:eastAsia="Consolas" w:hAnsi="Consolas" w:cs="Consolas"/>
          <w:color w:val="0000FF"/>
          <w:spacing w:val="-3"/>
          <w:sz w:val="17"/>
          <w:szCs w:val="17"/>
        </w:rPr>
        <w:t>if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(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d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i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gi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t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a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l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R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ea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d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(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4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)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=</w:t>
      </w:r>
      <w:r>
        <w:rPr>
          <w:rFonts w:ascii="Consolas" w:eastAsia="Consolas" w:hAnsi="Consolas" w:cs="Consolas"/>
          <w:color w:val="6E0089"/>
          <w:spacing w:val="2"/>
          <w:sz w:val="17"/>
          <w:szCs w:val="17"/>
        </w:rPr>
        <w:t>LO</w:t>
      </w:r>
      <w:r>
        <w:rPr>
          <w:rFonts w:ascii="Consolas" w:eastAsia="Consolas" w:hAnsi="Consolas" w:cs="Consolas"/>
          <w:color w:val="6E0089"/>
          <w:spacing w:val="-3"/>
          <w:sz w:val="17"/>
          <w:szCs w:val="17"/>
        </w:rPr>
        <w:t>W</w:t>
      </w:r>
      <w:r>
        <w:rPr>
          <w:rFonts w:ascii="Consolas" w:eastAsia="Consolas" w:hAnsi="Consolas" w:cs="Consolas"/>
          <w:color w:val="000000"/>
          <w:sz w:val="17"/>
          <w:szCs w:val="17"/>
        </w:rPr>
        <w:t>)</w:t>
      </w:r>
    </w:p>
    <w:p w:rsidR="00D15A2B" w:rsidRDefault="00FC5D75">
      <w:pPr>
        <w:spacing w:line="180" w:lineRule="exact"/>
        <w:ind w:left="2517"/>
        <w:rPr>
          <w:rFonts w:ascii="Consolas" w:eastAsia="Consolas" w:hAnsi="Consolas" w:cs="Consolas"/>
          <w:sz w:val="17"/>
          <w:szCs w:val="17"/>
        </w:rPr>
      </w:pPr>
      <w:proofErr w:type="gramStart"/>
      <w:r>
        <w:rPr>
          <w:rFonts w:ascii="Consolas" w:eastAsia="Consolas" w:hAnsi="Consolas" w:cs="Consolas"/>
          <w:spacing w:val="-3"/>
          <w:sz w:val="17"/>
          <w:szCs w:val="17"/>
        </w:rPr>
        <w:t>k</w:t>
      </w:r>
      <w:r>
        <w:rPr>
          <w:rFonts w:ascii="Consolas" w:eastAsia="Consolas" w:hAnsi="Consolas" w:cs="Consolas"/>
          <w:spacing w:val="2"/>
          <w:sz w:val="17"/>
          <w:szCs w:val="17"/>
        </w:rPr>
        <w:t>i</w:t>
      </w:r>
      <w:r>
        <w:rPr>
          <w:rFonts w:ascii="Consolas" w:eastAsia="Consolas" w:hAnsi="Consolas" w:cs="Consolas"/>
          <w:spacing w:val="-3"/>
          <w:sz w:val="17"/>
          <w:szCs w:val="17"/>
        </w:rPr>
        <w:t>r</w:t>
      </w:r>
      <w:r>
        <w:rPr>
          <w:rFonts w:ascii="Consolas" w:eastAsia="Consolas" w:hAnsi="Consolas" w:cs="Consolas"/>
          <w:spacing w:val="2"/>
          <w:sz w:val="17"/>
          <w:szCs w:val="17"/>
        </w:rPr>
        <w:t>i</w:t>
      </w:r>
      <w:r>
        <w:rPr>
          <w:rFonts w:ascii="Consolas" w:eastAsia="Consolas" w:hAnsi="Consolas" w:cs="Consolas"/>
          <w:spacing w:val="-3"/>
          <w:sz w:val="17"/>
          <w:szCs w:val="17"/>
        </w:rPr>
        <w:t>mD</w:t>
      </w:r>
      <w:r>
        <w:rPr>
          <w:rFonts w:ascii="Consolas" w:eastAsia="Consolas" w:hAnsi="Consolas" w:cs="Consolas"/>
          <w:spacing w:val="2"/>
          <w:sz w:val="17"/>
          <w:szCs w:val="17"/>
        </w:rPr>
        <w:t>at</w:t>
      </w:r>
      <w:r>
        <w:rPr>
          <w:rFonts w:ascii="Consolas" w:eastAsia="Consolas" w:hAnsi="Consolas" w:cs="Consolas"/>
          <w:spacing w:val="-8"/>
          <w:sz w:val="17"/>
          <w:szCs w:val="17"/>
        </w:rPr>
        <w:t>a</w:t>
      </w:r>
      <w:r>
        <w:rPr>
          <w:rFonts w:ascii="Consolas" w:eastAsia="Consolas" w:hAnsi="Consolas" w:cs="Consolas"/>
          <w:spacing w:val="2"/>
          <w:sz w:val="17"/>
          <w:szCs w:val="17"/>
        </w:rPr>
        <w:t>(</w:t>
      </w:r>
      <w:proofErr w:type="gramEnd"/>
      <w:r>
        <w:rPr>
          <w:rFonts w:ascii="Consolas" w:eastAsia="Consolas" w:hAnsi="Consolas" w:cs="Consolas"/>
          <w:spacing w:val="-3"/>
          <w:sz w:val="17"/>
          <w:szCs w:val="17"/>
        </w:rPr>
        <w:t>1</w:t>
      </w:r>
      <w:r>
        <w:rPr>
          <w:rFonts w:ascii="Consolas" w:eastAsia="Consolas" w:hAnsi="Consolas" w:cs="Consolas"/>
          <w:spacing w:val="2"/>
          <w:sz w:val="17"/>
          <w:szCs w:val="17"/>
        </w:rPr>
        <w:t>5</w:t>
      </w:r>
      <w:r>
        <w:rPr>
          <w:rFonts w:ascii="Consolas" w:eastAsia="Consolas" w:hAnsi="Consolas" w:cs="Consolas"/>
          <w:spacing w:val="-3"/>
          <w:sz w:val="17"/>
          <w:szCs w:val="17"/>
        </w:rPr>
        <w:t>)</w:t>
      </w:r>
      <w:r>
        <w:rPr>
          <w:rFonts w:ascii="Consolas" w:eastAsia="Consolas" w:hAnsi="Consolas" w:cs="Consolas"/>
          <w:sz w:val="17"/>
          <w:szCs w:val="17"/>
        </w:rPr>
        <w:t>;</w:t>
      </w:r>
    </w:p>
    <w:p w:rsidR="00D15A2B" w:rsidRDefault="00FC5D75">
      <w:pPr>
        <w:spacing w:before="3"/>
        <w:ind w:left="211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ind w:left="211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k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mD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a(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un</w:t>
      </w:r>
      <w:r>
        <w:rPr>
          <w:rFonts w:ascii="Consolas" w:eastAsia="Consolas" w:hAnsi="Consolas" w:cs="Consolas"/>
          <w:color w:val="0000FF"/>
          <w:spacing w:val="-8"/>
          <w:sz w:val="18"/>
          <w:szCs w:val="18"/>
        </w:rPr>
        <w:t>s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ig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ne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ch</w:t>
      </w:r>
      <w:r>
        <w:rPr>
          <w:rFonts w:ascii="Consolas" w:eastAsia="Consolas" w:hAnsi="Consolas" w:cs="Consolas"/>
          <w:color w:val="0000FF"/>
          <w:spacing w:val="-8"/>
          <w:sz w:val="18"/>
          <w:szCs w:val="18"/>
        </w:rPr>
        <w:t>a</w:t>
      </w:r>
      <w:r>
        <w:rPr>
          <w:rFonts w:ascii="Consolas" w:eastAsia="Consolas" w:hAnsi="Consolas" w:cs="Consolas"/>
          <w:color w:val="0000FF"/>
          <w:sz w:val="18"/>
          <w:szCs w:val="18"/>
        </w:rPr>
        <w:t>r</w:t>
      </w:r>
      <w:r>
        <w:rPr>
          <w:rFonts w:ascii="Consolas" w:eastAsia="Consolas" w:hAnsi="Consolas" w:cs="Consolas"/>
          <w:color w:val="0000FF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08080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808080"/>
          <w:spacing w:val="-8"/>
          <w:sz w:val="18"/>
          <w:szCs w:val="18"/>
        </w:rPr>
        <w:t>a</w:t>
      </w:r>
      <w:r>
        <w:rPr>
          <w:rFonts w:ascii="Consolas" w:eastAsia="Consolas" w:hAnsi="Consolas" w:cs="Consolas"/>
          <w:color w:val="808080"/>
          <w:spacing w:val="2"/>
          <w:sz w:val="18"/>
          <w:szCs w:val="18"/>
        </w:rPr>
        <w:t>ta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spacing w:before="5"/>
        <w:ind w:left="232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08080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808080"/>
          <w:spacing w:val="-3"/>
          <w:sz w:val="18"/>
          <w:szCs w:val="18"/>
        </w:rPr>
        <w:t>at</w:t>
      </w:r>
      <w:r>
        <w:rPr>
          <w:rFonts w:ascii="Consolas" w:eastAsia="Consolas" w:hAnsi="Consolas" w:cs="Consolas"/>
          <w:color w:val="80808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   </w:t>
      </w:r>
      <w:r>
        <w:rPr>
          <w:rFonts w:ascii="Consolas" w:eastAsia="Consolas" w:hAnsi="Consolas" w:cs="Consolas"/>
          <w:color w:val="000000"/>
          <w:spacing w:val="2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59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ir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at</w:t>
      </w:r>
      <w:r>
        <w:rPr>
          <w:rFonts w:ascii="Consolas" w:eastAsia="Consolas" w:hAnsi="Consolas" w:cs="Consolas"/>
          <w:color w:val="008000"/>
          <w:sz w:val="18"/>
          <w:szCs w:val="18"/>
        </w:rPr>
        <w:t>a</w:t>
      </w:r>
    </w:p>
    <w:p w:rsidR="00D15A2B" w:rsidRDefault="00FC5D75">
      <w:pPr>
        <w:spacing w:line="200" w:lineRule="exact"/>
        <w:ind w:left="232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w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h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il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!(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SP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&amp;</w:t>
      </w:r>
      <w:r>
        <w:rPr>
          <w:rFonts w:ascii="Consolas" w:eastAsia="Consolas" w:hAnsi="Consolas" w:cs="Consolas"/>
          <w:color w:val="000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SP</w:t>
      </w:r>
      <w:r>
        <w:rPr>
          <w:rFonts w:ascii="Consolas" w:eastAsia="Consolas" w:hAnsi="Consolas" w:cs="Consolas"/>
          <w:color w:val="6E0089"/>
          <w:spacing w:val="-8"/>
          <w:sz w:val="18"/>
          <w:szCs w:val="18"/>
        </w:rPr>
        <w:t>I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F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</w:t>
      </w:r>
      <w:r>
        <w:rPr>
          <w:rFonts w:ascii="Consolas" w:eastAsia="Consolas" w:hAnsi="Consolas" w:cs="Consolas"/>
          <w:color w:val="000000"/>
          <w:spacing w:val="3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59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T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un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g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g</w:t>
      </w:r>
      <w:r>
        <w:rPr>
          <w:rFonts w:ascii="Consolas" w:eastAsia="Consolas" w:hAnsi="Consolas" w:cs="Consolas"/>
          <w:color w:val="008000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pacing w:val="-3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am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pa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3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ng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ir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ima</w:t>
      </w:r>
      <w:r>
        <w:rPr>
          <w:rFonts w:ascii="Consolas" w:eastAsia="Consolas" w:hAnsi="Consolas" w:cs="Consolas"/>
          <w:color w:val="008000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4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se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les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</w:p>
    <w:p w:rsidR="00D15A2B" w:rsidRDefault="00FC5D75">
      <w:pPr>
        <w:spacing w:line="200" w:lineRule="exact"/>
        <w:ind w:left="232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spacing w:val="-3"/>
          <w:sz w:val="18"/>
          <w:szCs w:val="18"/>
        </w:rPr>
        <w:t>e</w:t>
      </w:r>
      <w:r>
        <w:rPr>
          <w:rFonts w:ascii="Consolas" w:eastAsia="Consolas" w:hAnsi="Consolas" w:cs="Consolas"/>
          <w:spacing w:val="2"/>
          <w:sz w:val="18"/>
          <w:szCs w:val="18"/>
        </w:rPr>
        <w:t>la</w:t>
      </w:r>
      <w:r>
        <w:rPr>
          <w:rFonts w:ascii="Consolas" w:eastAsia="Consolas" w:hAnsi="Consolas" w:cs="Consolas"/>
          <w:spacing w:val="-3"/>
          <w:sz w:val="18"/>
          <w:szCs w:val="18"/>
        </w:rPr>
        <w:t>y(</w:t>
      </w:r>
      <w:proofErr w:type="gramEnd"/>
      <w:r>
        <w:rPr>
          <w:rFonts w:ascii="Consolas" w:eastAsia="Consolas" w:hAnsi="Consolas" w:cs="Consolas"/>
          <w:spacing w:val="2"/>
          <w:sz w:val="18"/>
          <w:szCs w:val="18"/>
        </w:rPr>
        <w:t>50</w:t>
      </w:r>
      <w:r>
        <w:rPr>
          <w:rFonts w:ascii="Consolas" w:eastAsia="Consolas" w:hAnsi="Consolas" w:cs="Consolas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>;</w:t>
      </w:r>
    </w:p>
    <w:p w:rsidR="00D15A2B" w:rsidRDefault="00FC5D75">
      <w:pPr>
        <w:spacing w:before="5"/>
        <w:ind w:left="2224"/>
        <w:rPr>
          <w:rFonts w:ascii="Consolas" w:eastAsia="Consolas" w:hAnsi="Consolas" w:cs="Consolas"/>
          <w:sz w:val="18"/>
          <w:szCs w:val="18"/>
        </w:rPr>
        <w:sectPr w:rsidR="00D15A2B">
          <w:headerReference w:type="default" r:id="rId10"/>
          <w:pgSz w:w="12240" w:h="15840"/>
          <w:pgMar w:top="580" w:right="620" w:bottom="280" w:left="680" w:header="0" w:footer="1308" w:gutter="0"/>
          <w:cols w:space="720"/>
        </w:sectPr>
      </w:pPr>
      <w:r>
        <w:rPr>
          <w:rFonts w:ascii="Consolas" w:eastAsia="Consolas" w:hAnsi="Consolas" w:cs="Consolas"/>
          <w:w w:val="73"/>
          <w:sz w:val="18"/>
          <w:szCs w:val="18"/>
        </w:rPr>
        <w:t>}</w:t>
      </w:r>
    </w:p>
    <w:p w:rsidR="00D15A2B" w:rsidRDefault="00D15A2B">
      <w:pPr>
        <w:spacing w:before="10" w:line="200" w:lineRule="exact"/>
      </w:pPr>
    </w:p>
    <w:p w:rsidR="00D15A2B" w:rsidRDefault="00FC5D75">
      <w:pPr>
        <w:spacing w:before="36" w:line="368" w:lineRule="auto"/>
        <w:ind w:left="1078" w:right="835" w:hanging="341"/>
        <w:rPr>
          <w:sz w:val="22"/>
          <w:szCs w:val="22"/>
        </w:rPr>
      </w:pPr>
      <w:r>
        <w:rPr>
          <w:spacing w:val="3"/>
          <w:sz w:val="22"/>
          <w:szCs w:val="22"/>
        </w:rPr>
        <w:t>3</w:t>
      </w:r>
      <w:r>
        <w:rPr>
          <w:sz w:val="22"/>
          <w:szCs w:val="22"/>
        </w:rPr>
        <w:t xml:space="preserve">. </w:t>
      </w:r>
      <w:r>
        <w:rPr>
          <w:spacing w:val="10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T</w:t>
      </w:r>
      <w:r>
        <w:rPr>
          <w:spacing w:val="3"/>
          <w:sz w:val="22"/>
          <w:szCs w:val="22"/>
        </w:rPr>
        <w:t>u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p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17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b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-7"/>
          <w:sz w:val="22"/>
          <w:szCs w:val="22"/>
        </w:rPr>
        <w:t>k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p</w:t>
      </w:r>
      <w:r>
        <w:rPr>
          <w:spacing w:val="-4"/>
          <w:sz w:val="22"/>
          <w:szCs w:val="22"/>
        </w:rPr>
        <w:t>a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rd</w:t>
      </w:r>
      <w:r>
        <w:rPr>
          <w:spacing w:val="7"/>
          <w:sz w:val="22"/>
          <w:szCs w:val="22"/>
        </w:rPr>
        <w:t>u</w:t>
      </w:r>
      <w:r>
        <w:rPr>
          <w:spacing w:val="-5"/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25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>E</w:t>
      </w:r>
      <w:r>
        <w:rPr>
          <w:sz w:val="22"/>
          <w:szCs w:val="22"/>
        </w:rPr>
        <w:t>,</w:t>
      </w:r>
      <w:r>
        <w:rPr>
          <w:spacing w:val="17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m</w:t>
      </w:r>
      <w:r>
        <w:rPr>
          <w:spacing w:val="3"/>
          <w:sz w:val="22"/>
          <w:szCs w:val="22"/>
        </w:rPr>
        <w:t>ud</w:t>
      </w:r>
      <w:r>
        <w:rPr>
          <w:sz w:val="22"/>
          <w:szCs w:val="22"/>
        </w:rPr>
        <w:t>i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i/>
          <w:spacing w:val="3"/>
          <w:sz w:val="22"/>
          <w:szCs w:val="22"/>
        </w:rPr>
        <w:t>up</w:t>
      </w:r>
      <w:r>
        <w:rPr>
          <w:i/>
          <w:spacing w:val="-5"/>
          <w:sz w:val="22"/>
          <w:szCs w:val="22"/>
        </w:rPr>
        <w:t>l</w:t>
      </w:r>
      <w:r>
        <w:rPr>
          <w:i/>
          <w:spacing w:val="3"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a</w:t>
      </w:r>
      <w:r>
        <w:rPr>
          <w:i/>
          <w:sz w:val="22"/>
          <w:szCs w:val="22"/>
        </w:rPr>
        <w:t>d</w:t>
      </w:r>
      <w:r>
        <w:rPr>
          <w:i/>
          <w:spacing w:val="17"/>
          <w:sz w:val="22"/>
          <w:szCs w:val="22"/>
        </w:rPr>
        <w:t xml:space="preserve"> </w:t>
      </w:r>
      <w:r>
        <w:rPr>
          <w:spacing w:val="-2"/>
          <w:w w:val="102"/>
          <w:sz w:val="22"/>
          <w:szCs w:val="22"/>
        </w:rPr>
        <w:t>p</w:t>
      </w:r>
      <w:r>
        <w:rPr>
          <w:spacing w:val="-3"/>
          <w:w w:val="102"/>
          <w:sz w:val="22"/>
          <w:szCs w:val="22"/>
        </w:rPr>
        <w:t>r</w:t>
      </w:r>
      <w:r>
        <w:rPr>
          <w:spacing w:val="7"/>
          <w:w w:val="102"/>
          <w:sz w:val="22"/>
          <w:szCs w:val="22"/>
        </w:rPr>
        <w:t>o</w:t>
      </w:r>
      <w:r>
        <w:rPr>
          <w:spacing w:val="-7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am </w:t>
      </w:r>
      <w:r>
        <w:rPr>
          <w:sz w:val="22"/>
          <w:szCs w:val="22"/>
        </w:rPr>
        <w:t>te</w:t>
      </w:r>
      <w:r>
        <w:rPr>
          <w:spacing w:val="2"/>
          <w:sz w:val="22"/>
          <w:szCs w:val="22"/>
        </w:rPr>
        <w:t>r</w:t>
      </w:r>
      <w:r>
        <w:rPr>
          <w:spacing w:val="-6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bu</w:t>
      </w:r>
      <w:r>
        <w:rPr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rd</w:t>
      </w:r>
      <w:r>
        <w:rPr>
          <w:spacing w:val="7"/>
          <w:sz w:val="22"/>
          <w:szCs w:val="22"/>
        </w:rPr>
        <w:t>u</w:t>
      </w:r>
      <w:r>
        <w:rPr>
          <w:spacing w:val="-5"/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25"/>
          <w:sz w:val="22"/>
          <w:szCs w:val="22"/>
        </w:rPr>
        <w:t xml:space="preserve"> </w:t>
      </w:r>
      <w:r>
        <w:rPr>
          <w:i/>
          <w:spacing w:val="-1"/>
          <w:w w:val="102"/>
          <w:sz w:val="22"/>
          <w:szCs w:val="22"/>
        </w:rPr>
        <w:t>s</w:t>
      </w:r>
      <w:r>
        <w:rPr>
          <w:i/>
          <w:w w:val="102"/>
          <w:sz w:val="22"/>
          <w:szCs w:val="22"/>
        </w:rPr>
        <w:t>l</w:t>
      </w:r>
      <w:r>
        <w:rPr>
          <w:i/>
          <w:spacing w:val="7"/>
          <w:w w:val="102"/>
          <w:sz w:val="22"/>
          <w:szCs w:val="22"/>
        </w:rPr>
        <w:t>a</w:t>
      </w:r>
      <w:r>
        <w:rPr>
          <w:i/>
          <w:spacing w:val="-4"/>
          <w:w w:val="102"/>
          <w:sz w:val="22"/>
          <w:szCs w:val="22"/>
        </w:rPr>
        <w:t>v</w:t>
      </w:r>
      <w:r>
        <w:rPr>
          <w:i/>
          <w:spacing w:val="1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.</w:t>
      </w:r>
    </w:p>
    <w:p w:rsidR="00D15A2B" w:rsidRDefault="00FC5D75">
      <w:pPr>
        <w:spacing w:line="200" w:lineRule="exact"/>
        <w:ind w:left="10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#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in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c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u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0000FF"/>
          <w:sz w:val="18"/>
          <w:szCs w:val="18"/>
        </w:rPr>
        <w:t>e</w:t>
      </w:r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&lt;L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iq</w:t>
      </w:r>
      <w:r>
        <w:rPr>
          <w:rFonts w:ascii="Consolas" w:eastAsia="Consolas" w:hAnsi="Consolas" w:cs="Consolas"/>
          <w:color w:val="A31414"/>
          <w:spacing w:val="-8"/>
          <w:sz w:val="18"/>
          <w:szCs w:val="18"/>
        </w:rPr>
        <w:t>u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idC</w:t>
      </w:r>
      <w:r>
        <w:rPr>
          <w:rFonts w:ascii="Consolas" w:eastAsia="Consolas" w:hAnsi="Consolas" w:cs="Consolas"/>
          <w:color w:val="A31414"/>
          <w:spacing w:val="-8"/>
          <w:sz w:val="18"/>
          <w:szCs w:val="18"/>
        </w:rPr>
        <w:t>r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ys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ta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.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h</w:t>
      </w:r>
      <w:r>
        <w:rPr>
          <w:rFonts w:ascii="Consolas" w:eastAsia="Consolas" w:hAnsi="Consolas" w:cs="Consolas"/>
          <w:color w:val="A31414"/>
          <w:sz w:val="18"/>
          <w:szCs w:val="18"/>
        </w:rPr>
        <w:t>&gt;</w:t>
      </w:r>
    </w:p>
    <w:p w:rsidR="00D15A2B" w:rsidRDefault="00D15A2B">
      <w:pPr>
        <w:spacing w:before="7" w:line="200" w:lineRule="exact"/>
      </w:pP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spacing w:val="2"/>
          <w:sz w:val="18"/>
          <w:szCs w:val="18"/>
        </w:rPr>
        <w:t>iq</w:t>
      </w:r>
      <w:r>
        <w:rPr>
          <w:rFonts w:ascii="Consolas" w:eastAsia="Consolas" w:hAnsi="Consolas" w:cs="Consolas"/>
          <w:spacing w:val="-3"/>
          <w:sz w:val="18"/>
          <w:szCs w:val="18"/>
        </w:rPr>
        <w:t>u</w:t>
      </w:r>
      <w:r>
        <w:rPr>
          <w:rFonts w:ascii="Consolas" w:eastAsia="Consolas" w:hAnsi="Consolas" w:cs="Consolas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spacing w:val="2"/>
          <w:sz w:val="18"/>
          <w:szCs w:val="18"/>
        </w:rPr>
        <w:t>y</w:t>
      </w:r>
      <w:r>
        <w:rPr>
          <w:rFonts w:ascii="Consolas" w:eastAsia="Consolas" w:hAnsi="Consolas" w:cs="Consolas"/>
          <w:spacing w:val="-3"/>
          <w:sz w:val="18"/>
          <w:szCs w:val="18"/>
        </w:rPr>
        <w:t>st</w:t>
      </w:r>
      <w:r>
        <w:rPr>
          <w:rFonts w:ascii="Consolas" w:eastAsia="Consolas" w:hAnsi="Consolas" w:cs="Consolas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sz w:val="18"/>
          <w:szCs w:val="18"/>
        </w:rPr>
        <w:t>l</w:t>
      </w:r>
      <w:r>
        <w:rPr>
          <w:rFonts w:ascii="Consolas" w:eastAsia="Consolas" w:hAnsi="Consolas" w:cs="Consolas"/>
          <w:spacing w:val="-6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spacing w:val="2"/>
          <w:sz w:val="18"/>
          <w:szCs w:val="18"/>
        </w:rPr>
        <w:t>lc</w:t>
      </w:r>
      <w:r>
        <w:rPr>
          <w:rFonts w:ascii="Consolas" w:eastAsia="Consolas" w:hAnsi="Consolas" w:cs="Consolas"/>
          <w:spacing w:val="-3"/>
          <w:sz w:val="18"/>
          <w:szCs w:val="18"/>
        </w:rPr>
        <w:t>d(</w:t>
      </w:r>
      <w:proofErr w:type="gramEnd"/>
      <w:r>
        <w:rPr>
          <w:rFonts w:ascii="Consolas" w:eastAsia="Consolas" w:hAnsi="Consolas" w:cs="Consolas"/>
          <w:spacing w:val="2"/>
          <w:sz w:val="18"/>
          <w:szCs w:val="18"/>
        </w:rPr>
        <w:t>A0</w:t>
      </w:r>
      <w:r>
        <w:rPr>
          <w:rFonts w:ascii="Consolas" w:eastAsia="Consolas" w:hAnsi="Consolas" w:cs="Consolas"/>
          <w:sz w:val="18"/>
          <w:szCs w:val="18"/>
        </w:rPr>
        <w:t>,</w:t>
      </w:r>
      <w:r>
        <w:rPr>
          <w:rFonts w:ascii="Consolas" w:eastAsia="Consolas" w:hAnsi="Consolas" w:cs="Consolas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spacing w:val="-3"/>
          <w:sz w:val="18"/>
          <w:szCs w:val="18"/>
        </w:rPr>
        <w:t>1</w:t>
      </w:r>
      <w:r>
        <w:rPr>
          <w:rFonts w:ascii="Consolas" w:eastAsia="Consolas" w:hAnsi="Consolas" w:cs="Consolas"/>
          <w:sz w:val="18"/>
          <w:szCs w:val="18"/>
        </w:rPr>
        <w:t>,</w:t>
      </w:r>
      <w:r>
        <w:rPr>
          <w:rFonts w:ascii="Consolas" w:eastAsia="Consolas" w:hAnsi="Consolas" w:cs="Consolas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-8"/>
          <w:sz w:val="18"/>
          <w:szCs w:val="18"/>
        </w:rPr>
        <w:t>A</w:t>
      </w:r>
      <w:r>
        <w:rPr>
          <w:rFonts w:ascii="Consolas" w:eastAsia="Consolas" w:hAnsi="Consolas" w:cs="Consolas"/>
          <w:spacing w:val="2"/>
          <w:sz w:val="18"/>
          <w:szCs w:val="18"/>
        </w:rPr>
        <w:t>2</w:t>
      </w:r>
      <w:r>
        <w:rPr>
          <w:rFonts w:ascii="Consolas" w:eastAsia="Consolas" w:hAnsi="Consolas" w:cs="Consolas"/>
          <w:sz w:val="18"/>
          <w:szCs w:val="18"/>
        </w:rPr>
        <w:t>,</w:t>
      </w:r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spacing w:val="2"/>
          <w:sz w:val="18"/>
          <w:szCs w:val="18"/>
        </w:rPr>
        <w:t>3</w:t>
      </w:r>
      <w:r>
        <w:rPr>
          <w:rFonts w:ascii="Consolas" w:eastAsia="Consolas" w:hAnsi="Consolas" w:cs="Consolas"/>
          <w:sz w:val="18"/>
          <w:szCs w:val="18"/>
        </w:rPr>
        <w:t>,</w:t>
      </w:r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spacing w:val="2"/>
          <w:sz w:val="18"/>
          <w:szCs w:val="18"/>
        </w:rPr>
        <w:t>4</w:t>
      </w:r>
      <w:r>
        <w:rPr>
          <w:rFonts w:ascii="Consolas" w:eastAsia="Consolas" w:hAnsi="Consolas" w:cs="Consolas"/>
          <w:sz w:val="18"/>
          <w:szCs w:val="18"/>
        </w:rPr>
        <w:t>,</w:t>
      </w:r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-3"/>
          <w:sz w:val="18"/>
          <w:szCs w:val="18"/>
        </w:rPr>
        <w:t>A5</w:t>
      </w:r>
      <w:r>
        <w:rPr>
          <w:rFonts w:ascii="Consolas" w:eastAsia="Consolas" w:hAnsi="Consolas" w:cs="Consolas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>;</w:t>
      </w:r>
    </w:p>
    <w:p w:rsidR="00D15A2B" w:rsidRDefault="00D15A2B">
      <w:pPr>
        <w:spacing w:before="7" w:line="200" w:lineRule="exact"/>
      </w:pP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u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ns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g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ch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00FF"/>
          <w:sz w:val="18"/>
          <w:szCs w:val="18"/>
        </w:rPr>
        <w:t>r</w:t>
      </w:r>
      <w:r>
        <w:rPr>
          <w:rFonts w:ascii="Consolas" w:eastAsia="Consolas" w:hAnsi="Consolas" w:cs="Consolas"/>
          <w:color w:val="0000FF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dat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D15A2B">
      <w:pPr>
        <w:spacing w:before="2" w:line="200" w:lineRule="exact"/>
      </w:pP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SP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I_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Sl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av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spacing w:before="5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z w:val="18"/>
          <w:szCs w:val="18"/>
        </w:rPr>
        <w:t>B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&amp;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~(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&lt;2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)|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&lt;3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)|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5)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</w:t>
      </w:r>
      <w:r>
        <w:rPr>
          <w:rFonts w:ascii="Consolas" w:eastAsia="Consolas" w:hAnsi="Consolas" w:cs="Consolas"/>
          <w:color w:val="000000"/>
          <w:spacing w:val="97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z w:val="18"/>
          <w:szCs w:val="18"/>
        </w:rPr>
        <w:t>,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da</w:t>
      </w:r>
      <w:r>
        <w:rPr>
          <w:rFonts w:ascii="Consolas" w:eastAsia="Consolas" w:hAnsi="Consolas" w:cs="Consolas"/>
          <w:color w:val="008000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nja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in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z w:val="18"/>
          <w:szCs w:val="18"/>
        </w:rPr>
        <w:t>t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z w:val="18"/>
          <w:szCs w:val="18"/>
        </w:rPr>
        <w:t>B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4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                 </w:t>
      </w:r>
      <w:r>
        <w:rPr>
          <w:rFonts w:ascii="Consolas" w:eastAsia="Consolas" w:hAnsi="Consolas" w:cs="Consolas"/>
          <w:color w:val="000000"/>
          <w:spacing w:val="49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en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ja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ou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tp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z w:val="18"/>
          <w:szCs w:val="18"/>
        </w:rPr>
        <w:t>t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&amp;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~(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MS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TR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 </w:t>
      </w:r>
      <w:r>
        <w:rPr>
          <w:rFonts w:ascii="Consolas" w:eastAsia="Consolas" w:hAnsi="Consolas" w:cs="Consolas"/>
          <w:color w:val="000000"/>
          <w:spacing w:val="5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ba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ga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la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v</w:t>
      </w:r>
      <w:r>
        <w:rPr>
          <w:rFonts w:ascii="Consolas" w:eastAsia="Consolas" w:hAnsi="Consolas" w:cs="Consolas"/>
          <w:color w:val="008000"/>
          <w:sz w:val="18"/>
          <w:szCs w:val="18"/>
        </w:rPr>
        <w:t>e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PR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0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proofErr w:type="gramStart"/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1&lt;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SP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</w:t>
      </w:r>
      <w:r>
        <w:rPr>
          <w:rFonts w:ascii="Consolas" w:eastAsia="Consolas" w:hAnsi="Consolas" w:cs="Consolas"/>
          <w:color w:val="000000"/>
          <w:spacing w:val="57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b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g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cl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008000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z w:val="18"/>
          <w:szCs w:val="18"/>
        </w:rPr>
        <w:t>=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2</w:t>
      </w:r>
      <w:r>
        <w:rPr>
          <w:rFonts w:ascii="Consolas" w:eastAsia="Consolas" w:hAnsi="Consolas" w:cs="Consolas"/>
          <w:color w:val="008000"/>
          <w:sz w:val="18"/>
          <w:szCs w:val="18"/>
        </w:rPr>
        <w:t>8</w:t>
      </w:r>
    </w:p>
    <w:p w:rsidR="00D15A2B" w:rsidRDefault="00FC5D75">
      <w:pPr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PE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   </w:t>
      </w:r>
      <w:r>
        <w:rPr>
          <w:rFonts w:ascii="Consolas" w:eastAsia="Consolas" w:hAnsi="Consolas" w:cs="Consolas"/>
          <w:color w:val="000000"/>
          <w:spacing w:val="5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t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f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D15A2B">
      <w:pPr>
        <w:spacing w:before="8" w:line="200" w:lineRule="exact"/>
      </w:pPr>
    </w:p>
    <w:p w:rsidR="00D15A2B" w:rsidRDefault="00FC5D75">
      <w:pPr>
        <w:ind w:left="1285" w:right="6278" w:hanging="206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p(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{ 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SP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I_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Sl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c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d.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be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gi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n(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6</w:t>
      </w:r>
      <w:r>
        <w:rPr>
          <w:rFonts w:ascii="Consolas" w:eastAsia="Consolas" w:hAnsi="Consolas" w:cs="Consolas"/>
          <w:color w:val="000000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2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c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d.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cl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ea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r(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c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d.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se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tC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ur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o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(0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,0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spacing w:val="-3"/>
          <w:sz w:val="18"/>
          <w:szCs w:val="18"/>
        </w:rPr>
        <w:t>c</w:t>
      </w:r>
      <w:r>
        <w:rPr>
          <w:rFonts w:ascii="Consolas" w:eastAsia="Consolas" w:hAnsi="Consolas" w:cs="Consolas"/>
          <w:spacing w:val="2"/>
          <w:sz w:val="18"/>
          <w:szCs w:val="18"/>
        </w:rPr>
        <w:t>d.</w:t>
      </w:r>
      <w:r>
        <w:rPr>
          <w:rFonts w:ascii="Consolas" w:eastAsia="Consolas" w:hAnsi="Consolas" w:cs="Consolas"/>
          <w:spacing w:val="-3"/>
          <w:sz w:val="18"/>
          <w:szCs w:val="18"/>
        </w:rPr>
        <w:t>pr</w:t>
      </w:r>
      <w:r>
        <w:rPr>
          <w:rFonts w:ascii="Consolas" w:eastAsia="Consolas" w:hAnsi="Consolas" w:cs="Consolas"/>
          <w:spacing w:val="2"/>
          <w:sz w:val="18"/>
          <w:szCs w:val="18"/>
        </w:rPr>
        <w:t>in</w:t>
      </w:r>
      <w:r>
        <w:rPr>
          <w:rFonts w:ascii="Consolas" w:eastAsia="Consolas" w:hAnsi="Consolas" w:cs="Consolas"/>
          <w:spacing w:val="-3"/>
          <w:sz w:val="18"/>
          <w:szCs w:val="18"/>
        </w:rPr>
        <w:t>t(</w:t>
      </w:r>
      <w:proofErr w:type="gramEnd"/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"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color w:val="A31414"/>
          <w:sz w:val="18"/>
          <w:szCs w:val="18"/>
        </w:rPr>
        <w:t>I</w:t>
      </w:r>
      <w:r>
        <w:rPr>
          <w:rFonts w:ascii="Consolas" w:eastAsia="Consolas" w:hAnsi="Consolas" w:cs="Consolas"/>
          <w:color w:val="A31414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Sl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av</w:t>
      </w:r>
      <w:r>
        <w:rPr>
          <w:rFonts w:ascii="Consolas" w:eastAsia="Consolas" w:hAnsi="Consolas" w:cs="Consolas"/>
          <w:color w:val="A31414"/>
          <w:sz w:val="18"/>
          <w:szCs w:val="18"/>
        </w:rPr>
        <w:t>e</w:t>
      </w:r>
      <w:r>
        <w:rPr>
          <w:rFonts w:ascii="Consolas" w:eastAsia="Consolas" w:hAnsi="Consolas" w:cs="Consolas"/>
          <w:color w:val="A31414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414"/>
          <w:spacing w:val="-8"/>
          <w:sz w:val="18"/>
          <w:szCs w:val="18"/>
        </w:rPr>
        <w:t>B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eg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"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D15A2B">
      <w:pPr>
        <w:spacing w:before="7" w:line="200" w:lineRule="exact"/>
      </w:pP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o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o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tbl>
      <w:tblPr>
        <w:tblW w:w="0" w:type="auto"/>
        <w:tblInd w:w="12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518"/>
        <w:gridCol w:w="377"/>
        <w:gridCol w:w="2261"/>
        <w:gridCol w:w="2154"/>
      </w:tblGrid>
      <w:tr w:rsidR="00D15A2B">
        <w:trPr>
          <w:trHeight w:hRule="exact" w:val="227"/>
        </w:trPr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line="200" w:lineRule="exact"/>
              <w:ind w:left="4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FF"/>
                <w:spacing w:val="2"/>
                <w:sz w:val="18"/>
                <w:szCs w:val="18"/>
              </w:rPr>
              <w:t>w</w:t>
            </w:r>
            <w:r>
              <w:rPr>
                <w:rFonts w:ascii="Consolas" w:eastAsia="Consolas" w:hAnsi="Consolas" w:cs="Consolas"/>
                <w:color w:val="0000FF"/>
                <w:spacing w:val="-3"/>
                <w:sz w:val="18"/>
                <w:szCs w:val="18"/>
              </w:rPr>
              <w:t>h</w:t>
            </w:r>
            <w:r>
              <w:rPr>
                <w:rFonts w:ascii="Consolas" w:eastAsia="Consolas" w:hAnsi="Consolas" w:cs="Consolas"/>
                <w:color w:val="0000FF"/>
                <w:spacing w:val="2"/>
                <w:sz w:val="18"/>
                <w:szCs w:val="18"/>
              </w:rPr>
              <w:t>il</w:t>
            </w:r>
            <w:r>
              <w:rPr>
                <w:rFonts w:ascii="Consolas" w:eastAsia="Consolas" w:hAnsi="Consolas" w:cs="Consolas"/>
                <w:color w:val="0000FF"/>
                <w:spacing w:val="-3"/>
                <w:sz w:val="18"/>
                <w:szCs w:val="18"/>
              </w:rPr>
              <w:t>e</w:t>
            </w:r>
            <w:r>
              <w:rPr>
                <w:rFonts w:ascii="Consolas" w:eastAsia="Consolas" w:hAnsi="Consolas" w:cs="Consolas"/>
                <w:color w:val="000000"/>
                <w:spacing w:val="-3"/>
                <w:sz w:val="18"/>
                <w:szCs w:val="18"/>
              </w:rPr>
              <w:t>(</w:t>
            </w:r>
            <w:r>
              <w:rPr>
                <w:rFonts w:ascii="Consolas" w:eastAsia="Consolas" w:hAnsi="Consolas" w:cs="Consolas"/>
                <w:color w:val="000000"/>
                <w:spacing w:val="2"/>
                <w:sz w:val="18"/>
                <w:szCs w:val="18"/>
              </w:rPr>
              <w:t>!(</w:t>
            </w:r>
            <w:r>
              <w:rPr>
                <w:rFonts w:ascii="Consolas" w:eastAsia="Consolas" w:hAnsi="Consolas" w:cs="Consolas"/>
                <w:color w:val="6E0089"/>
                <w:spacing w:val="-3"/>
                <w:sz w:val="18"/>
                <w:szCs w:val="18"/>
              </w:rPr>
              <w:t>SP</w:t>
            </w:r>
            <w:r>
              <w:rPr>
                <w:rFonts w:ascii="Consolas" w:eastAsia="Consolas" w:hAnsi="Consolas" w:cs="Consolas"/>
                <w:color w:val="6E0089"/>
                <w:spacing w:val="2"/>
                <w:sz w:val="18"/>
                <w:szCs w:val="18"/>
              </w:rPr>
              <w:t>S</w:t>
            </w:r>
            <w:r>
              <w:rPr>
                <w:rFonts w:ascii="Consolas" w:eastAsia="Consolas" w:hAnsi="Consolas" w:cs="Consolas"/>
                <w:color w:val="6E0089"/>
                <w:sz w:val="18"/>
                <w:szCs w:val="18"/>
              </w:rPr>
              <w:t>R</w:t>
            </w:r>
            <w:r>
              <w:rPr>
                <w:rFonts w:ascii="Consolas" w:eastAsia="Consolas" w:hAnsi="Consolas" w:cs="Consolas"/>
                <w:color w:val="6E0089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&amp;</w:t>
            </w:r>
            <w:r>
              <w:rPr>
                <w:rFonts w:ascii="Consolas" w:eastAsia="Consolas" w:hAnsi="Consolas" w:cs="Consolas"/>
                <w:color w:val="000000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pacing w:val="2"/>
                <w:sz w:val="18"/>
                <w:szCs w:val="18"/>
              </w:rPr>
              <w:t>(1</w:t>
            </w:r>
            <w:r>
              <w:rPr>
                <w:rFonts w:ascii="Consolas" w:eastAsia="Consolas" w:hAnsi="Consolas" w:cs="Consolas"/>
                <w:color w:val="000000"/>
                <w:spacing w:val="-8"/>
                <w:sz w:val="18"/>
                <w:szCs w:val="18"/>
              </w:rPr>
              <w:t>&lt;</w:t>
            </w:r>
            <w:r>
              <w:rPr>
                <w:rFonts w:ascii="Consolas" w:eastAsia="Consolas" w:hAnsi="Consolas" w:cs="Consolas"/>
                <w:color w:val="000000"/>
                <w:spacing w:val="2"/>
                <w:sz w:val="18"/>
                <w:szCs w:val="18"/>
              </w:rPr>
              <w:t>&lt;</w:t>
            </w:r>
            <w:r>
              <w:rPr>
                <w:rFonts w:ascii="Consolas" w:eastAsia="Consolas" w:hAnsi="Consolas" w:cs="Consolas"/>
                <w:color w:val="6E0089"/>
                <w:spacing w:val="2"/>
                <w:sz w:val="18"/>
                <w:szCs w:val="18"/>
              </w:rPr>
              <w:t>SP</w:t>
            </w:r>
            <w:r>
              <w:rPr>
                <w:rFonts w:ascii="Consolas" w:eastAsia="Consolas" w:hAnsi="Consolas" w:cs="Consolas"/>
                <w:color w:val="6E0089"/>
                <w:spacing w:val="-8"/>
                <w:sz w:val="18"/>
                <w:szCs w:val="18"/>
              </w:rPr>
              <w:t>I</w:t>
            </w:r>
            <w:r>
              <w:rPr>
                <w:rFonts w:ascii="Consolas" w:eastAsia="Consolas" w:hAnsi="Consolas" w:cs="Consolas"/>
                <w:color w:val="6E0089"/>
                <w:spacing w:val="2"/>
                <w:sz w:val="18"/>
                <w:szCs w:val="18"/>
              </w:rPr>
              <w:t>F</w:t>
            </w:r>
            <w:r>
              <w:rPr>
                <w:rFonts w:ascii="Consolas" w:eastAsia="Consolas" w:hAnsi="Consolas" w:cs="Consolas"/>
                <w:color w:val="000000"/>
                <w:spacing w:val="2"/>
                <w:sz w:val="18"/>
                <w:szCs w:val="18"/>
              </w:rPr>
              <w:t>)</w:t>
            </w:r>
            <w:r>
              <w:rPr>
                <w:rFonts w:ascii="Consolas" w:eastAsia="Consolas" w:hAnsi="Consolas" w:cs="Consolas"/>
                <w:color w:val="000000"/>
                <w:spacing w:val="-3"/>
                <w:sz w:val="18"/>
                <w:szCs w:val="18"/>
              </w:rPr>
              <w:t>)</w:t>
            </w:r>
            <w:r>
              <w:rPr>
                <w:rFonts w:ascii="Consolas" w:eastAsia="Consolas" w:hAnsi="Consolas" w:cs="Consolas"/>
                <w:color w:val="000000"/>
                <w:spacing w:val="2"/>
                <w:sz w:val="18"/>
                <w:szCs w:val="18"/>
              </w:rPr>
              <w:t>)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;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D15A2B"/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line="200" w:lineRule="exact"/>
              <w:ind w:left="13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spacing w:val="-3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/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line="200" w:lineRule="exact"/>
              <w:ind w:left="51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spacing w:val="-3"/>
                <w:sz w:val="18"/>
                <w:szCs w:val="18"/>
              </w:rPr>
              <w:t>T</w:t>
            </w:r>
            <w:r>
              <w:rPr>
                <w:rFonts w:ascii="Consolas" w:eastAsia="Consolas" w:hAnsi="Consolas" w:cs="Consolas"/>
                <w:color w:val="008000"/>
                <w:spacing w:val="2"/>
                <w:sz w:val="18"/>
                <w:szCs w:val="18"/>
              </w:rPr>
              <w:t>u</w:t>
            </w:r>
            <w:r>
              <w:rPr>
                <w:rFonts w:ascii="Consolas" w:eastAsia="Consolas" w:hAnsi="Consolas" w:cs="Consolas"/>
                <w:color w:val="008000"/>
                <w:spacing w:val="-3"/>
                <w:sz w:val="18"/>
                <w:szCs w:val="18"/>
              </w:rPr>
              <w:t>n</w:t>
            </w:r>
            <w:r>
              <w:rPr>
                <w:rFonts w:ascii="Consolas" w:eastAsia="Consolas" w:hAnsi="Consolas" w:cs="Consolas"/>
                <w:color w:val="008000"/>
                <w:spacing w:val="2"/>
                <w:sz w:val="18"/>
                <w:szCs w:val="18"/>
              </w:rPr>
              <w:t>g</w:t>
            </w:r>
            <w:r>
              <w:rPr>
                <w:rFonts w:ascii="Consolas" w:eastAsia="Consolas" w:hAnsi="Consolas" w:cs="Consolas"/>
                <w:color w:val="008000"/>
                <w:spacing w:val="-3"/>
                <w:sz w:val="18"/>
                <w:szCs w:val="18"/>
              </w:rPr>
              <w:t>g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u</w:t>
            </w:r>
            <w:r>
              <w:rPr>
                <w:rFonts w:ascii="Consolas" w:eastAsia="Consolas" w:hAnsi="Consolas" w:cs="Consolas"/>
                <w:color w:val="008000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pacing w:val="-3"/>
                <w:sz w:val="18"/>
                <w:szCs w:val="18"/>
              </w:rPr>
              <w:t>d</w:t>
            </w:r>
            <w:r>
              <w:rPr>
                <w:rFonts w:ascii="Consolas" w:eastAsia="Consolas" w:hAnsi="Consolas" w:cs="Consolas"/>
                <w:color w:val="008000"/>
                <w:spacing w:val="2"/>
                <w:sz w:val="18"/>
                <w:szCs w:val="18"/>
              </w:rPr>
              <w:t>at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a</w:t>
            </w:r>
            <w:r>
              <w:rPr>
                <w:rFonts w:ascii="Consolas" w:eastAsia="Consolas" w:hAnsi="Consolas" w:cs="Consolas"/>
                <w:color w:val="008000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pacing w:val="2"/>
                <w:sz w:val="18"/>
                <w:szCs w:val="18"/>
              </w:rPr>
              <w:t>m</w:t>
            </w:r>
            <w:r>
              <w:rPr>
                <w:rFonts w:ascii="Consolas" w:eastAsia="Consolas" w:hAnsi="Consolas" w:cs="Consolas"/>
                <w:color w:val="008000"/>
                <w:spacing w:val="-3"/>
                <w:sz w:val="18"/>
                <w:szCs w:val="18"/>
              </w:rPr>
              <w:t>as</w:t>
            </w:r>
            <w:r>
              <w:rPr>
                <w:rFonts w:ascii="Consolas" w:eastAsia="Consolas" w:hAnsi="Consolas" w:cs="Consolas"/>
                <w:color w:val="008000"/>
                <w:spacing w:val="2"/>
                <w:sz w:val="18"/>
                <w:szCs w:val="18"/>
              </w:rPr>
              <w:t>u</w:t>
            </w:r>
            <w:r>
              <w:rPr>
                <w:rFonts w:ascii="Consolas" w:eastAsia="Consolas" w:hAnsi="Consolas" w:cs="Consolas"/>
                <w:color w:val="008000"/>
                <w:sz w:val="18"/>
                <w:szCs w:val="18"/>
              </w:rPr>
              <w:t>k</w:t>
            </w:r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D15A2B"/>
        </w:tc>
      </w:tr>
      <w:tr w:rsidR="00D15A2B">
        <w:trPr>
          <w:trHeight w:hRule="exact" w:val="209"/>
        </w:trPr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line="180" w:lineRule="exact"/>
              <w:ind w:left="4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d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a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t</w:t>
            </w:r>
            <w:r>
              <w:rPr>
                <w:rFonts w:ascii="Consolas" w:eastAsia="Consolas" w:hAnsi="Consolas" w:cs="Consolas"/>
                <w:position w:val="1"/>
                <w:sz w:val="18"/>
                <w:szCs w:val="18"/>
              </w:rPr>
              <w:t>a</w:t>
            </w:r>
            <w:r>
              <w:rPr>
                <w:rFonts w:ascii="Consolas" w:eastAsia="Consolas" w:hAnsi="Consolas" w:cs="Consolas"/>
                <w:spacing w:val="-1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position w:val="1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spacing w:val="-1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6E0089"/>
                <w:spacing w:val="2"/>
                <w:position w:val="1"/>
                <w:sz w:val="18"/>
                <w:szCs w:val="18"/>
              </w:rPr>
              <w:t>S</w:t>
            </w:r>
            <w:r>
              <w:rPr>
                <w:rFonts w:ascii="Consolas" w:eastAsia="Consolas" w:hAnsi="Consolas" w:cs="Consolas"/>
                <w:color w:val="6E0089"/>
                <w:spacing w:val="-3"/>
                <w:position w:val="1"/>
                <w:sz w:val="18"/>
                <w:szCs w:val="18"/>
              </w:rPr>
              <w:t>PD</w:t>
            </w:r>
            <w:r>
              <w:rPr>
                <w:rFonts w:ascii="Consolas" w:eastAsia="Consolas" w:hAnsi="Consolas" w:cs="Consolas"/>
                <w:color w:val="6E0089"/>
                <w:spacing w:val="2"/>
                <w:position w:val="1"/>
                <w:sz w:val="18"/>
                <w:szCs w:val="18"/>
              </w:rPr>
              <w:t>R</w:t>
            </w:r>
            <w:r>
              <w:rPr>
                <w:rFonts w:ascii="Consolas" w:eastAsia="Consolas" w:hAnsi="Consolas" w:cs="Consolas"/>
                <w:color w:val="000000"/>
                <w:position w:val="1"/>
                <w:sz w:val="18"/>
                <w:szCs w:val="18"/>
              </w:rPr>
              <w:t>;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D15A2B"/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line="180" w:lineRule="exact"/>
              <w:ind w:left="13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spacing w:val="-3"/>
                <w:position w:val="1"/>
                <w:sz w:val="18"/>
                <w:szCs w:val="18"/>
              </w:rPr>
              <w:t>/</w:t>
            </w:r>
            <w:r>
              <w:rPr>
                <w:rFonts w:ascii="Consolas" w:eastAsia="Consolas" w:hAnsi="Consolas" w:cs="Consolas"/>
                <w:color w:val="008000"/>
                <w:position w:val="1"/>
                <w:sz w:val="18"/>
                <w:szCs w:val="18"/>
              </w:rPr>
              <w:t>/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line="180" w:lineRule="exact"/>
              <w:ind w:left="51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spacing w:val="-3"/>
                <w:position w:val="1"/>
                <w:sz w:val="18"/>
                <w:szCs w:val="18"/>
              </w:rPr>
              <w:t>M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e</w:t>
            </w:r>
            <w:r>
              <w:rPr>
                <w:rFonts w:ascii="Consolas" w:eastAsia="Consolas" w:hAnsi="Consolas" w:cs="Consolas"/>
                <w:color w:val="008000"/>
                <w:spacing w:val="-3"/>
                <w:position w:val="1"/>
                <w:sz w:val="18"/>
                <w:szCs w:val="18"/>
              </w:rPr>
              <w:t>n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y</w:t>
            </w:r>
            <w:r>
              <w:rPr>
                <w:rFonts w:ascii="Consolas" w:eastAsia="Consolas" w:hAnsi="Consolas" w:cs="Consolas"/>
                <w:color w:val="008000"/>
                <w:spacing w:val="-3"/>
                <w:position w:val="1"/>
                <w:sz w:val="18"/>
                <w:szCs w:val="18"/>
              </w:rPr>
              <w:t>i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m</w:t>
            </w:r>
            <w:r>
              <w:rPr>
                <w:rFonts w:ascii="Consolas" w:eastAsia="Consolas" w:hAnsi="Consolas" w:cs="Consolas"/>
                <w:color w:val="008000"/>
                <w:spacing w:val="-3"/>
                <w:position w:val="1"/>
                <w:sz w:val="18"/>
                <w:szCs w:val="18"/>
              </w:rPr>
              <w:t>pa</w:t>
            </w:r>
            <w:r>
              <w:rPr>
                <w:rFonts w:ascii="Consolas" w:eastAsia="Consolas" w:hAnsi="Consolas" w:cs="Consolas"/>
                <w:color w:val="008000"/>
                <w:position w:val="1"/>
                <w:sz w:val="18"/>
                <w:szCs w:val="18"/>
              </w:rPr>
              <w:t>n</w:t>
            </w:r>
            <w:r>
              <w:rPr>
                <w:rFonts w:ascii="Consolas" w:eastAsia="Consolas" w:hAnsi="Consolas" w:cs="Consolas"/>
                <w:color w:val="008000"/>
                <w:spacing w:val="4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pacing w:val="-8"/>
                <w:position w:val="1"/>
                <w:sz w:val="18"/>
                <w:szCs w:val="18"/>
              </w:rPr>
              <w:t>i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s</w:t>
            </w:r>
            <w:r>
              <w:rPr>
                <w:rFonts w:ascii="Consolas" w:eastAsia="Consolas" w:hAnsi="Consolas" w:cs="Consolas"/>
                <w:color w:val="008000"/>
                <w:position w:val="1"/>
                <w:sz w:val="18"/>
                <w:szCs w:val="18"/>
              </w:rPr>
              <w:t>i</w:t>
            </w:r>
            <w:r>
              <w:rPr>
                <w:rFonts w:ascii="Consolas" w:eastAsia="Consolas" w:hAnsi="Consolas" w:cs="Consolas"/>
                <w:color w:val="008000"/>
                <w:spacing w:val="-1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pacing w:val="-3"/>
                <w:position w:val="1"/>
                <w:sz w:val="18"/>
                <w:szCs w:val="18"/>
              </w:rPr>
              <w:t>r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eg</w:t>
            </w:r>
            <w:r>
              <w:rPr>
                <w:rFonts w:ascii="Consolas" w:eastAsia="Consolas" w:hAnsi="Consolas" w:cs="Consolas"/>
                <w:color w:val="008000"/>
                <w:spacing w:val="-3"/>
                <w:position w:val="1"/>
                <w:sz w:val="18"/>
                <w:szCs w:val="18"/>
              </w:rPr>
              <w:t>is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t</w:t>
            </w:r>
            <w:r>
              <w:rPr>
                <w:rFonts w:ascii="Consolas" w:eastAsia="Consolas" w:hAnsi="Consolas" w:cs="Consolas"/>
                <w:color w:val="008000"/>
                <w:spacing w:val="-3"/>
                <w:position w:val="1"/>
                <w:sz w:val="18"/>
                <w:szCs w:val="18"/>
              </w:rPr>
              <w:t>e</w:t>
            </w:r>
            <w:r>
              <w:rPr>
                <w:rFonts w:ascii="Consolas" w:eastAsia="Consolas" w:hAnsi="Consolas" w:cs="Consolas"/>
                <w:color w:val="008000"/>
                <w:position w:val="1"/>
                <w:sz w:val="18"/>
                <w:szCs w:val="18"/>
              </w:rPr>
              <w:t>r</w:t>
            </w:r>
          </w:p>
        </w:tc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line="180" w:lineRule="exact"/>
              <w:ind w:left="51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8000"/>
                <w:spacing w:val="-8"/>
                <w:position w:val="1"/>
                <w:sz w:val="18"/>
                <w:szCs w:val="18"/>
              </w:rPr>
              <w:t>S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PD</w:t>
            </w:r>
            <w:r>
              <w:rPr>
                <w:rFonts w:ascii="Consolas" w:eastAsia="Consolas" w:hAnsi="Consolas" w:cs="Consolas"/>
                <w:color w:val="008000"/>
                <w:position w:val="1"/>
                <w:sz w:val="18"/>
                <w:szCs w:val="18"/>
              </w:rPr>
              <w:t>R</w:t>
            </w:r>
            <w:r>
              <w:rPr>
                <w:rFonts w:ascii="Consolas" w:eastAsia="Consolas" w:hAnsi="Consolas" w:cs="Consolas"/>
                <w:color w:val="008000"/>
                <w:spacing w:val="-6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k</w:t>
            </w:r>
            <w:r>
              <w:rPr>
                <w:rFonts w:ascii="Consolas" w:eastAsia="Consolas" w:hAnsi="Consolas" w:cs="Consolas"/>
                <w:color w:val="008000"/>
                <w:position w:val="1"/>
                <w:sz w:val="18"/>
                <w:szCs w:val="18"/>
              </w:rPr>
              <w:t>e</w:t>
            </w:r>
            <w:r>
              <w:rPr>
                <w:rFonts w:ascii="Consolas" w:eastAsia="Consolas" w:hAnsi="Consolas" w:cs="Consolas"/>
                <w:color w:val="008000"/>
                <w:spacing w:val="-1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pacing w:val="-3"/>
                <w:position w:val="1"/>
                <w:sz w:val="18"/>
                <w:szCs w:val="18"/>
              </w:rPr>
              <w:t>v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a</w:t>
            </w:r>
            <w:r>
              <w:rPr>
                <w:rFonts w:ascii="Consolas" w:eastAsia="Consolas" w:hAnsi="Consolas" w:cs="Consolas"/>
                <w:color w:val="008000"/>
                <w:spacing w:val="-3"/>
                <w:position w:val="1"/>
                <w:sz w:val="18"/>
                <w:szCs w:val="18"/>
              </w:rPr>
              <w:t>r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i</w:t>
            </w:r>
            <w:r>
              <w:rPr>
                <w:rFonts w:ascii="Consolas" w:eastAsia="Consolas" w:hAnsi="Consolas" w:cs="Consolas"/>
                <w:color w:val="008000"/>
                <w:spacing w:val="-3"/>
                <w:position w:val="1"/>
                <w:sz w:val="18"/>
                <w:szCs w:val="18"/>
              </w:rPr>
              <w:t>ab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e</w:t>
            </w:r>
            <w:r>
              <w:rPr>
                <w:rFonts w:ascii="Consolas" w:eastAsia="Consolas" w:hAnsi="Consolas" w:cs="Consolas"/>
                <w:color w:val="008000"/>
                <w:position w:val="1"/>
                <w:sz w:val="18"/>
                <w:szCs w:val="18"/>
              </w:rPr>
              <w:t>l</w:t>
            </w:r>
            <w:r>
              <w:rPr>
                <w:rFonts w:ascii="Consolas" w:eastAsia="Consolas" w:hAnsi="Consolas" w:cs="Consolas"/>
                <w:color w:val="008000"/>
                <w:spacing w:val="-6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  <w:spacing w:val="2"/>
                <w:position w:val="1"/>
                <w:sz w:val="18"/>
                <w:szCs w:val="18"/>
              </w:rPr>
              <w:t>dat</w:t>
            </w:r>
            <w:r>
              <w:rPr>
                <w:rFonts w:ascii="Consolas" w:eastAsia="Consolas" w:hAnsi="Consolas" w:cs="Consolas"/>
                <w:color w:val="008000"/>
                <w:position w:val="1"/>
                <w:sz w:val="18"/>
                <w:szCs w:val="18"/>
              </w:rPr>
              <w:t>a</w:t>
            </w:r>
          </w:p>
        </w:tc>
      </w:tr>
      <w:tr w:rsidR="00D15A2B">
        <w:trPr>
          <w:trHeight w:hRule="exact" w:val="209"/>
        </w:trPr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line="180" w:lineRule="exact"/>
              <w:ind w:left="4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l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c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d.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se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tC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ur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s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o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r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(0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,0</w:t>
            </w:r>
            <w:r>
              <w:rPr>
                <w:rFonts w:ascii="Consolas" w:eastAsia="Consolas" w:hAnsi="Consolas" w:cs="Consolas"/>
                <w:spacing w:val="-8"/>
                <w:position w:val="1"/>
                <w:sz w:val="18"/>
                <w:szCs w:val="18"/>
              </w:rPr>
              <w:t>)</w:t>
            </w:r>
            <w:r>
              <w:rPr>
                <w:rFonts w:ascii="Consolas" w:eastAsia="Consolas" w:hAnsi="Consolas" w:cs="Consolas"/>
                <w:position w:val="1"/>
                <w:sz w:val="18"/>
                <w:szCs w:val="18"/>
              </w:rPr>
              <w:t>;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D15A2B"/>
        </w:tc>
        <w:tc>
          <w:tcPr>
            <w:tcW w:w="4791" w:type="dxa"/>
            <w:gridSpan w:val="3"/>
            <w:vMerge w:val="restart"/>
            <w:tcBorders>
              <w:top w:val="nil"/>
              <w:left w:val="nil"/>
              <w:right w:val="nil"/>
            </w:tcBorders>
          </w:tcPr>
          <w:p w:rsidR="00D15A2B" w:rsidRDefault="00D15A2B"/>
        </w:tc>
      </w:tr>
      <w:tr w:rsidR="00D15A2B">
        <w:trPr>
          <w:trHeight w:hRule="exact" w:val="211"/>
        </w:trPr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line="180" w:lineRule="exact"/>
              <w:ind w:left="4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l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c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d.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pr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t(</w:t>
            </w:r>
            <w:r>
              <w:rPr>
                <w:rFonts w:ascii="Consolas" w:eastAsia="Consolas" w:hAnsi="Consolas" w:cs="Consolas"/>
                <w:color w:val="A31414"/>
                <w:spacing w:val="2"/>
                <w:position w:val="1"/>
                <w:sz w:val="18"/>
                <w:szCs w:val="18"/>
              </w:rPr>
              <w:t>"</w:t>
            </w:r>
            <w:r>
              <w:rPr>
                <w:rFonts w:ascii="Consolas" w:eastAsia="Consolas" w:hAnsi="Consolas" w:cs="Consolas"/>
                <w:color w:val="A31414"/>
                <w:spacing w:val="-3"/>
                <w:position w:val="1"/>
                <w:sz w:val="18"/>
                <w:szCs w:val="18"/>
              </w:rPr>
              <w:t>D</w:t>
            </w:r>
            <w:r>
              <w:rPr>
                <w:rFonts w:ascii="Consolas" w:eastAsia="Consolas" w:hAnsi="Consolas" w:cs="Consolas"/>
                <w:color w:val="A31414"/>
                <w:spacing w:val="2"/>
                <w:position w:val="1"/>
                <w:sz w:val="18"/>
                <w:szCs w:val="18"/>
              </w:rPr>
              <w:t>a</w:t>
            </w:r>
            <w:r>
              <w:rPr>
                <w:rFonts w:ascii="Consolas" w:eastAsia="Consolas" w:hAnsi="Consolas" w:cs="Consolas"/>
                <w:color w:val="A31414"/>
                <w:spacing w:val="-3"/>
                <w:position w:val="1"/>
                <w:sz w:val="18"/>
                <w:szCs w:val="18"/>
              </w:rPr>
              <w:t>t</w:t>
            </w:r>
            <w:r>
              <w:rPr>
                <w:rFonts w:ascii="Consolas" w:eastAsia="Consolas" w:hAnsi="Consolas" w:cs="Consolas"/>
                <w:color w:val="A31414"/>
                <w:position w:val="1"/>
                <w:sz w:val="18"/>
                <w:szCs w:val="18"/>
              </w:rPr>
              <w:t>a</w:t>
            </w:r>
            <w:r>
              <w:rPr>
                <w:rFonts w:ascii="Consolas" w:eastAsia="Consolas" w:hAnsi="Consolas" w:cs="Consolas"/>
                <w:color w:val="A31414"/>
                <w:spacing w:val="-1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414"/>
                <w:spacing w:val="2"/>
                <w:position w:val="1"/>
                <w:sz w:val="18"/>
                <w:szCs w:val="18"/>
              </w:rPr>
              <w:t>R</w:t>
            </w:r>
            <w:r>
              <w:rPr>
                <w:rFonts w:ascii="Consolas" w:eastAsia="Consolas" w:hAnsi="Consolas" w:cs="Consolas"/>
                <w:color w:val="A31414"/>
                <w:spacing w:val="-3"/>
                <w:position w:val="1"/>
                <w:sz w:val="18"/>
                <w:szCs w:val="18"/>
              </w:rPr>
              <w:t>ec</w:t>
            </w:r>
            <w:r>
              <w:rPr>
                <w:rFonts w:ascii="Consolas" w:eastAsia="Consolas" w:hAnsi="Consolas" w:cs="Consolas"/>
                <w:color w:val="A31414"/>
                <w:spacing w:val="2"/>
                <w:position w:val="1"/>
                <w:sz w:val="18"/>
                <w:szCs w:val="18"/>
              </w:rPr>
              <w:t>ei</w:t>
            </w:r>
            <w:r>
              <w:rPr>
                <w:rFonts w:ascii="Consolas" w:eastAsia="Consolas" w:hAnsi="Consolas" w:cs="Consolas"/>
                <w:color w:val="A31414"/>
                <w:spacing w:val="-8"/>
                <w:position w:val="1"/>
                <w:sz w:val="18"/>
                <w:szCs w:val="18"/>
              </w:rPr>
              <w:t>v</w:t>
            </w:r>
            <w:r>
              <w:rPr>
                <w:rFonts w:ascii="Consolas" w:eastAsia="Consolas" w:hAnsi="Consolas" w:cs="Consolas"/>
                <w:color w:val="A31414"/>
                <w:position w:val="1"/>
                <w:sz w:val="18"/>
                <w:szCs w:val="18"/>
              </w:rPr>
              <w:t>e</w:t>
            </w:r>
            <w:r>
              <w:rPr>
                <w:rFonts w:ascii="Consolas" w:eastAsia="Consolas" w:hAnsi="Consolas" w:cs="Consolas"/>
                <w:color w:val="A31414"/>
                <w:spacing w:val="4"/>
                <w:position w:val="1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A31414"/>
                <w:spacing w:val="-3"/>
                <w:position w:val="1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A31414"/>
                <w:spacing w:val="2"/>
                <w:position w:val="1"/>
                <w:sz w:val="18"/>
                <w:szCs w:val="18"/>
              </w:rPr>
              <w:t>=</w:t>
            </w:r>
            <w:r>
              <w:rPr>
                <w:rFonts w:ascii="Consolas" w:eastAsia="Consolas" w:hAnsi="Consolas" w:cs="Consolas"/>
                <w:color w:val="A31414"/>
                <w:position w:val="1"/>
                <w:sz w:val="18"/>
                <w:szCs w:val="18"/>
              </w:rPr>
              <w:t>&gt;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line="180" w:lineRule="exact"/>
              <w:ind w:left="97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A31414"/>
                <w:spacing w:val="2"/>
                <w:position w:val="1"/>
                <w:sz w:val="18"/>
                <w:szCs w:val="18"/>
              </w:rPr>
              <w:t>"</w:t>
            </w:r>
            <w:r>
              <w:rPr>
                <w:rFonts w:ascii="Consolas" w:eastAsia="Consolas" w:hAnsi="Consolas" w:cs="Consolas"/>
                <w:color w:val="000000"/>
                <w:spacing w:val="-8"/>
                <w:position w:val="1"/>
                <w:sz w:val="18"/>
                <w:szCs w:val="18"/>
              </w:rPr>
              <w:t>)</w:t>
            </w:r>
            <w:r>
              <w:rPr>
                <w:rFonts w:ascii="Consolas" w:eastAsia="Consolas" w:hAnsi="Consolas" w:cs="Consolas"/>
                <w:color w:val="000000"/>
                <w:position w:val="1"/>
                <w:sz w:val="18"/>
                <w:szCs w:val="18"/>
              </w:rPr>
              <w:t>;</w:t>
            </w:r>
          </w:p>
        </w:tc>
        <w:tc>
          <w:tcPr>
            <w:tcW w:w="4791" w:type="dxa"/>
            <w:gridSpan w:val="3"/>
            <w:vMerge/>
            <w:tcBorders>
              <w:left w:val="nil"/>
              <w:right w:val="nil"/>
            </w:tcBorders>
          </w:tcPr>
          <w:p w:rsidR="00D15A2B" w:rsidRDefault="00D15A2B"/>
        </w:tc>
      </w:tr>
      <w:tr w:rsidR="00D15A2B">
        <w:trPr>
          <w:trHeight w:hRule="exact" w:val="428"/>
        </w:trPr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FC5D75">
            <w:pPr>
              <w:spacing w:line="180" w:lineRule="exact"/>
              <w:ind w:left="4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l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c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d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.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se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tC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ur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s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o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r</w:t>
            </w:r>
            <w:r>
              <w:rPr>
                <w:rFonts w:ascii="Consolas" w:eastAsia="Consolas" w:hAnsi="Consolas" w:cs="Consolas"/>
                <w:spacing w:val="-3"/>
                <w:position w:val="1"/>
                <w:sz w:val="18"/>
                <w:szCs w:val="18"/>
              </w:rPr>
              <w:t>(0</w:t>
            </w:r>
            <w:r>
              <w:rPr>
                <w:rFonts w:ascii="Consolas" w:eastAsia="Consolas" w:hAnsi="Consolas" w:cs="Consolas"/>
                <w:spacing w:val="2"/>
                <w:position w:val="1"/>
                <w:sz w:val="18"/>
                <w:szCs w:val="18"/>
              </w:rPr>
              <w:t>,1</w:t>
            </w:r>
            <w:r>
              <w:rPr>
                <w:rFonts w:ascii="Consolas" w:eastAsia="Consolas" w:hAnsi="Consolas" w:cs="Consolas"/>
                <w:spacing w:val="-8"/>
                <w:position w:val="1"/>
                <w:sz w:val="18"/>
                <w:szCs w:val="18"/>
              </w:rPr>
              <w:t>)</w:t>
            </w:r>
            <w:r>
              <w:rPr>
                <w:rFonts w:ascii="Consolas" w:eastAsia="Consolas" w:hAnsi="Consolas" w:cs="Consolas"/>
                <w:position w:val="1"/>
                <w:sz w:val="18"/>
                <w:szCs w:val="18"/>
              </w:rPr>
              <w:t>;</w:t>
            </w:r>
          </w:p>
          <w:p w:rsidR="00D15A2B" w:rsidRDefault="00FC5D75">
            <w:pPr>
              <w:spacing w:line="200" w:lineRule="exact"/>
              <w:ind w:left="40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pacing w:val="2"/>
                <w:sz w:val="18"/>
                <w:szCs w:val="18"/>
              </w:rPr>
              <w:t>l</w:t>
            </w:r>
            <w:r>
              <w:rPr>
                <w:rFonts w:ascii="Consolas" w:eastAsia="Consolas" w:hAnsi="Consolas" w:cs="Consolas"/>
                <w:spacing w:val="-3"/>
                <w:sz w:val="18"/>
                <w:szCs w:val="18"/>
              </w:rPr>
              <w:t>c</w:t>
            </w:r>
            <w:r>
              <w:rPr>
                <w:rFonts w:ascii="Consolas" w:eastAsia="Consolas" w:hAnsi="Consolas" w:cs="Consolas"/>
                <w:spacing w:val="2"/>
                <w:sz w:val="18"/>
                <w:szCs w:val="18"/>
              </w:rPr>
              <w:t>d.</w:t>
            </w:r>
            <w:r>
              <w:rPr>
                <w:rFonts w:ascii="Consolas" w:eastAsia="Consolas" w:hAnsi="Consolas" w:cs="Consolas"/>
                <w:spacing w:val="-3"/>
                <w:sz w:val="18"/>
                <w:szCs w:val="18"/>
              </w:rPr>
              <w:t>pr</w:t>
            </w:r>
            <w:r>
              <w:rPr>
                <w:rFonts w:ascii="Consolas" w:eastAsia="Consolas" w:hAnsi="Consolas" w:cs="Consolas"/>
                <w:spacing w:val="2"/>
                <w:sz w:val="18"/>
                <w:szCs w:val="18"/>
              </w:rPr>
              <w:t>in</w:t>
            </w:r>
            <w:r>
              <w:rPr>
                <w:rFonts w:ascii="Consolas" w:eastAsia="Consolas" w:hAnsi="Consolas" w:cs="Consolas"/>
                <w:spacing w:val="-3"/>
                <w:sz w:val="18"/>
                <w:szCs w:val="18"/>
              </w:rPr>
              <w:t>t(</w:t>
            </w:r>
            <w:r>
              <w:rPr>
                <w:rFonts w:ascii="Consolas" w:eastAsia="Consolas" w:hAnsi="Consolas" w:cs="Consolas"/>
                <w:spacing w:val="2"/>
                <w:sz w:val="18"/>
                <w:szCs w:val="18"/>
              </w:rPr>
              <w:t>d</w:t>
            </w:r>
            <w:r>
              <w:rPr>
                <w:rFonts w:ascii="Consolas" w:eastAsia="Consolas" w:hAnsi="Consolas" w:cs="Consolas"/>
                <w:spacing w:val="-3"/>
                <w:sz w:val="18"/>
                <w:szCs w:val="18"/>
              </w:rPr>
              <w:t>a</w:t>
            </w:r>
            <w:r>
              <w:rPr>
                <w:rFonts w:ascii="Consolas" w:eastAsia="Consolas" w:hAnsi="Consolas" w:cs="Consolas"/>
                <w:spacing w:val="2"/>
                <w:sz w:val="18"/>
                <w:szCs w:val="18"/>
              </w:rPr>
              <w:t>t</w:t>
            </w:r>
            <w:r>
              <w:rPr>
                <w:rFonts w:ascii="Consolas" w:eastAsia="Consolas" w:hAnsi="Consolas" w:cs="Consolas"/>
                <w:spacing w:val="-3"/>
                <w:sz w:val="18"/>
                <w:szCs w:val="18"/>
              </w:rPr>
              <w:t>a,</w:t>
            </w:r>
            <w:r>
              <w:rPr>
                <w:rFonts w:ascii="Consolas" w:eastAsia="Consolas" w:hAnsi="Consolas" w:cs="Consolas"/>
                <w:color w:val="6E0089"/>
                <w:spacing w:val="2"/>
                <w:sz w:val="18"/>
                <w:szCs w:val="18"/>
              </w:rPr>
              <w:t>HE</w:t>
            </w:r>
            <w:r>
              <w:rPr>
                <w:rFonts w:ascii="Consolas" w:eastAsia="Consolas" w:hAnsi="Consolas" w:cs="Consolas"/>
                <w:color w:val="6E0089"/>
                <w:spacing w:val="-8"/>
                <w:sz w:val="18"/>
                <w:szCs w:val="18"/>
              </w:rPr>
              <w:t>X</w:t>
            </w:r>
            <w:r>
              <w:rPr>
                <w:rFonts w:ascii="Consolas" w:eastAsia="Consolas" w:hAnsi="Consolas" w:cs="Consolas"/>
                <w:color w:val="000000"/>
                <w:spacing w:val="2"/>
                <w:sz w:val="18"/>
                <w:szCs w:val="18"/>
              </w:rPr>
              <w:t>)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</w:rPr>
              <w:t>;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D15A2B" w:rsidRDefault="00D15A2B"/>
        </w:tc>
        <w:tc>
          <w:tcPr>
            <w:tcW w:w="4791" w:type="dxa"/>
            <w:gridSpan w:val="3"/>
            <w:vMerge/>
            <w:tcBorders>
              <w:left w:val="nil"/>
              <w:bottom w:val="nil"/>
              <w:right w:val="nil"/>
            </w:tcBorders>
          </w:tcPr>
          <w:p w:rsidR="00D15A2B" w:rsidRDefault="00D15A2B"/>
        </w:tc>
      </w:tr>
    </w:tbl>
    <w:p w:rsidR="00D15A2B" w:rsidRDefault="00FC5D75">
      <w:pPr>
        <w:spacing w:line="180" w:lineRule="exact"/>
        <w:ind w:left="10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position w:val="1"/>
          <w:sz w:val="18"/>
          <w:szCs w:val="18"/>
        </w:rPr>
        <w:t>}</w:t>
      </w:r>
    </w:p>
    <w:p w:rsidR="00D15A2B" w:rsidRDefault="00D15A2B">
      <w:pPr>
        <w:spacing w:line="200" w:lineRule="exact"/>
      </w:pPr>
    </w:p>
    <w:p w:rsidR="00D15A2B" w:rsidRDefault="00D15A2B">
      <w:pPr>
        <w:spacing w:line="200" w:lineRule="exact"/>
      </w:pPr>
    </w:p>
    <w:p w:rsidR="00D15A2B" w:rsidRDefault="00D15A2B">
      <w:pPr>
        <w:spacing w:line="200" w:lineRule="exact"/>
      </w:pPr>
    </w:p>
    <w:p w:rsidR="00D15A2B" w:rsidRDefault="00D15A2B">
      <w:pPr>
        <w:spacing w:before="17" w:line="280" w:lineRule="exact"/>
        <w:rPr>
          <w:sz w:val="28"/>
          <w:szCs w:val="28"/>
        </w:rPr>
      </w:pPr>
    </w:p>
    <w:p w:rsidR="00D15A2B" w:rsidRDefault="00FC5D75">
      <w:pPr>
        <w:ind w:left="738"/>
        <w:rPr>
          <w:sz w:val="22"/>
          <w:szCs w:val="22"/>
        </w:rPr>
      </w:pPr>
      <w:r>
        <w:rPr>
          <w:b/>
          <w:sz w:val="22"/>
          <w:szCs w:val="22"/>
        </w:rPr>
        <w:t>T</w:t>
      </w:r>
      <w:r>
        <w:rPr>
          <w:b/>
          <w:spacing w:val="3"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g</w:t>
      </w:r>
      <w:r>
        <w:rPr>
          <w:b/>
          <w:spacing w:val="7"/>
          <w:sz w:val="22"/>
          <w:szCs w:val="22"/>
        </w:rPr>
        <w:t>a</w:t>
      </w:r>
      <w:r>
        <w:rPr>
          <w:b/>
          <w:sz w:val="22"/>
          <w:szCs w:val="22"/>
        </w:rPr>
        <w:t>s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pacing w:val="-5"/>
          <w:sz w:val="22"/>
          <w:szCs w:val="22"/>
        </w:rPr>
        <w:t>d</w:t>
      </w:r>
      <w:r>
        <w:rPr>
          <w:b/>
          <w:spacing w:val="7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er</w:t>
      </w:r>
      <w:r>
        <w:rPr>
          <w:b/>
          <w:spacing w:val="4"/>
          <w:sz w:val="22"/>
          <w:szCs w:val="22"/>
        </w:rPr>
        <w:t>t</w:t>
      </w:r>
      <w:r>
        <w:rPr>
          <w:b/>
          <w:spacing w:val="3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>y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a</w:t>
      </w:r>
      <w:r>
        <w:rPr>
          <w:b/>
          <w:spacing w:val="24"/>
          <w:sz w:val="22"/>
          <w:szCs w:val="22"/>
        </w:rPr>
        <w:t xml:space="preserve"> </w:t>
      </w:r>
      <w:proofErr w:type="gramStart"/>
      <w:r>
        <w:rPr>
          <w:b/>
          <w:sz w:val="22"/>
          <w:szCs w:val="22"/>
        </w:rPr>
        <w:t>n</w:t>
      </w:r>
      <w:r>
        <w:rPr>
          <w:b/>
          <w:spacing w:val="4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:</w:t>
      </w:r>
      <w:proofErr w:type="gramEnd"/>
    </w:p>
    <w:p w:rsidR="00D15A2B" w:rsidRDefault="00D15A2B">
      <w:pPr>
        <w:spacing w:before="6" w:line="120" w:lineRule="exact"/>
        <w:rPr>
          <w:sz w:val="13"/>
          <w:szCs w:val="13"/>
        </w:rPr>
      </w:pPr>
    </w:p>
    <w:p w:rsidR="00D15A2B" w:rsidRDefault="00FC5D75">
      <w:pPr>
        <w:spacing w:line="359" w:lineRule="auto"/>
        <w:ind w:left="1078" w:right="773" w:hanging="341"/>
        <w:rPr>
          <w:sz w:val="22"/>
          <w:szCs w:val="22"/>
        </w:rPr>
      </w:pPr>
      <w:r>
        <w:pict>
          <v:group id="_x0000_s1036" style="position:absolute;left:0;text-align:left;margin-left:103.4pt;margin-top:699.55pt;width:418.65pt;height:4.4pt;z-index:-251659776;mso-position-horizontal-relative:page;mso-position-vertical-relative:page" coordorigin="2068,13991" coordsize="8373,88">
            <v:group id="_x0000_s1037" style="position:absolute;left:2098;top:14021;width:8314;height:0" coordorigin="2098,14021" coordsize="8314,0">
              <v:shape id="_x0000_s1040" style="position:absolute;left:2098;top:14021;width:8314;height:0" coordorigin="2098,14021" coordsize="8314,0" path="m2098,14021r8313,e" filled="f" strokecolor="#622323" strokeweight="2.98pt">
                <v:path arrowok="t"/>
              </v:shape>
              <v:group id="_x0000_s1038" style="position:absolute;left:2098;top:14071;width:8314;height:0" coordorigin="2098,14071" coordsize="8314,0">
                <v:shape id="_x0000_s1039" style="position:absolute;left:2098;top:14071;width:8314;height:0" coordorigin="2098,14071" coordsize="8314,0" path="m2098,14071r8313,e" filled="f" strokecolor="#622323" strokeweight=".82pt">
                  <v:path arrowok="t"/>
                </v:shape>
              </v:group>
            </v:group>
            <w10:wrap anchorx="page" anchory="page"/>
          </v:group>
        </w:pict>
      </w:r>
      <w:r>
        <w:rPr>
          <w:spacing w:val="3"/>
          <w:sz w:val="22"/>
          <w:szCs w:val="22"/>
        </w:rPr>
        <w:t>1</w:t>
      </w:r>
      <w:r>
        <w:rPr>
          <w:sz w:val="22"/>
          <w:szCs w:val="22"/>
        </w:rPr>
        <w:t xml:space="preserve">. 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-5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s</w:t>
      </w:r>
      <w:r>
        <w:rPr>
          <w:sz w:val="22"/>
          <w:szCs w:val="22"/>
        </w:rPr>
        <w:t>atu</w:t>
      </w:r>
      <w:r>
        <w:rPr>
          <w:spacing w:val="32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t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m</w:t>
      </w:r>
      <w:r>
        <w:rPr>
          <w:spacing w:val="3"/>
          <w:sz w:val="22"/>
          <w:szCs w:val="22"/>
        </w:rPr>
        <w:t>b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29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y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te</w:t>
      </w:r>
      <w:r>
        <w:rPr>
          <w:spacing w:val="-2"/>
          <w:sz w:val="22"/>
          <w:szCs w:val="22"/>
        </w:rPr>
        <w:t>rh</w:t>
      </w:r>
      <w:r>
        <w:rPr>
          <w:spacing w:val="3"/>
          <w:sz w:val="22"/>
          <w:szCs w:val="22"/>
        </w:rPr>
        <w:t>ubu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33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7"/>
          <w:sz w:val="22"/>
          <w:szCs w:val="22"/>
        </w:rPr>
        <w:t>u</w:t>
      </w:r>
      <w:r>
        <w:rPr>
          <w:spacing w:val="-5"/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39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m</w:t>
      </w:r>
      <w:r>
        <w:rPr>
          <w:i/>
          <w:spacing w:val="3"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s</w:t>
      </w:r>
      <w:r>
        <w:rPr>
          <w:i/>
          <w:sz w:val="22"/>
          <w:szCs w:val="22"/>
        </w:rPr>
        <w:t>te</w:t>
      </w:r>
      <w:r>
        <w:rPr>
          <w:i/>
          <w:spacing w:val="-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3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m</w:t>
      </w:r>
      <w:r>
        <w:rPr>
          <w:spacing w:val="3"/>
          <w:sz w:val="22"/>
          <w:szCs w:val="22"/>
        </w:rPr>
        <w:t>ud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pacing w:val="5"/>
          <w:w w:val="102"/>
          <w:sz w:val="22"/>
          <w:szCs w:val="22"/>
        </w:rPr>
        <w:t>i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ilah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ata</w:t>
      </w:r>
      <w:r>
        <w:rPr>
          <w:spacing w:val="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pacing w:val="-4"/>
          <w:sz w:val="22"/>
          <w:szCs w:val="22"/>
        </w:rPr>
        <w:t>a</w:t>
      </w:r>
      <w:r>
        <w:rPr>
          <w:spacing w:val="7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9"/>
          <w:sz w:val="22"/>
          <w:szCs w:val="22"/>
        </w:rPr>
        <w:t>a</w:t>
      </w:r>
      <w:r>
        <w:rPr>
          <w:spacing w:val="7"/>
          <w:sz w:val="22"/>
          <w:szCs w:val="22"/>
        </w:rPr>
        <w:t>b</w:t>
      </w:r>
      <w:r>
        <w:rPr>
          <w:sz w:val="22"/>
          <w:szCs w:val="22"/>
        </w:rPr>
        <w:t>el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spacing w:val="-5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D15A2B" w:rsidRDefault="00D15A2B">
      <w:pPr>
        <w:spacing w:before="8" w:line="180" w:lineRule="exact"/>
        <w:rPr>
          <w:sz w:val="19"/>
          <w:szCs w:val="19"/>
        </w:rPr>
      </w:pPr>
    </w:p>
    <w:p w:rsidR="00D15A2B" w:rsidRDefault="00D15A2B">
      <w:pPr>
        <w:spacing w:line="200" w:lineRule="exact"/>
      </w:pPr>
    </w:p>
    <w:p w:rsidR="00D15A2B" w:rsidRDefault="00FC5D75">
      <w:pPr>
        <w:ind w:left="2883"/>
      </w:pPr>
      <w:r>
        <w:rPr>
          <w:spacing w:val="-2"/>
        </w:rPr>
        <w:t>T</w:t>
      </w:r>
      <w:r>
        <w:t>a</w:t>
      </w:r>
      <w:r>
        <w:rPr>
          <w:spacing w:val="1"/>
        </w:rPr>
        <w:t>b</w:t>
      </w:r>
      <w:r>
        <w:rPr>
          <w:spacing w:val="-6"/>
        </w:rPr>
        <w:t>e</w:t>
      </w:r>
      <w:r>
        <w:t>l</w:t>
      </w:r>
      <w:r>
        <w:rPr>
          <w:spacing w:val="22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D</w:t>
      </w:r>
      <w:r>
        <w:rPr>
          <w:spacing w:val="-6"/>
        </w:rPr>
        <w:t>a</w:t>
      </w:r>
      <w:r>
        <w:rPr>
          <w:spacing w:val="5"/>
        </w:rPr>
        <w:t>t</w:t>
      </w:r>
      <w:r>
        <w:t>a</w:t>
      </w:r>
      <w:r>
        <w:rPr>
          <w:spacing w:val="18"/>
        </w:rPr>
        <w:t xml:space="preserve"> </w:t>
      </w:r>
      <w:r>
        <w:rPr>
          <w:spacing w:val="-13"/>
        </w:rPr>
        <w:t>y</w:t>
      </w:r>
      <w:r>
        <w:t>a</w:t>
      </w:r>
      <w:r>
        <w:rPr>
          <w:spacing w:val="1"/>
        </w:rPr>
        <w:t>n</w:t>
      </w:r>
      <w:r>
        <w:t>g</w:t>
      </w:r>
      <w:r>
        <w:rPr>
          <w:spacing w:val="17"/>
        </w:rPr>
        <w:t xml:space="preserve"> </w:t>
      </w:r>
      <w:r>
        <w:rPr>
          <w:spacing w:val="-8"/>
        </w:rPr>
        <w:t>d</w:t>
      </w:r>
      <w:r>
        <w:rPr>
          <w:spacing w:val="5"/>
        </w:rPr>
        <w:t>i</w:t>
      </w:r>
      <w:r>
        <w:rPr>
          <w:spacing w:val="-7"/>
        </w:rPr>
        <w:t>k</w:t>
      </w:r>
      <w:r>
        <w:rPr>
          <w:spacing w:val="5"/>
        </w:rPr>
        <w:t>i</w:t>
      </w:r>
      <w:r>
        <w:rPr>
          <w:spacing w:val="-2"/>
        </w:rPr>
        <w:t>r</w:t>
      </w:r>
      <w:r>
        <w:rPr>
          <w:spacing w:val="5"/>
        </w:rPr>
        <w:t>i</w:t>
      </w:r>
      <w:r>
        <w:rPr>
          <w:spacing w:val="-3"/>
        </w:rPr>
        <w:t>mk</w:t>
      </w:r>
      <w:r>
        <w:rPr>
          <w:spacing w:val="4"/>
        </w:rPr>
        <w:t>a</w:t>
      </w:r>
      <w:r>
        <w:t>n</w:t>
      </w:r>
      <w:r>
        <w:rPr>
          <w:spacing w:val="26"/>
        </w:rPr>
        <w:t xml:space="preserve"> </w:t>
      </w:r>
      <w:r>
        <w:t>A</w:t>
      </w:r>
      <w:r>
        <w:rPr>
          <w:spacing w:val="-3"/>
        </w:rPr>
        <w:t>r</w:t>
      </w:r>
      <w:r>
        <w:rPr>
          <w:spacing w:val="2"/>
        </w:rPr>
        <w:t>d</w:t>
      </w:r>
      <w:r>
        <w:rPr>
          <w:spacing w:val="-8"/>
        </w:rPr>
        <w:t>u</w:t>
      </w:r>
      <w:r>
        <w:rPr>
          <w:spacing w:val="10"/>
        </w:rPr>
        <w:t>i</w:t>
      </w:r>
      <w:r>
        <w:rPr>
          <w:spacing w:val="-3"/>
        </w:rPr>
        <w:t>n</w:t>
      </w:r>
      <w:r>
        <w:t>o</w:t>
      </w:r>
      <w:r>
        <w:rPr>
          <w:spacing w:val="25"/>
        </w:rPr>
        <w:t xml:space="preserve"> </w:t>
      </w:r>
      <w:r>
        <w:rPr>
          <w:spacing w:val="-8"/>
          <w:w w:val="103"/>
        </w:rPr>
        <w:t>m</w:t>
      </w:r>
      <w:r>
        <w:rPr>
          <w:w w:val="103"/>
        </w:rPr>
        <w:t>as</w:t>
      </w:r>
      <w:r>
        <w:rPr>
          <w:spacing w:val="5"/>
          <w:w w:val="103"/>
        </w:rPr>
        <w:t>t</w:t>
      </w:r>
      <w:r>
        <w:rPr>
          <w:w w:val="103"/>
        </w:rPr>
        <w:t>er</w:t>
      </w:r>
    </w:p>
    <w:p w:rsidR="00D15A2B" w:rsidRDefault="00D15A2B">
      <w:pPr>
        <w:spacing w:before="9" w:line="120" w:lineRule="exact"/>
        <w:rPr>
          <w:sz w:val="12"/>
          <w:szCs w:val="12"/>
        </w:rPr>
      </w:pPr>
    </w:p>
    <w:tbl>
      <w:tblPr>
        <w:tblW w:w="0" w:type="auto"/>
        <w:tblInd w:w="31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"/>
        <w:gridCol w:w="1747"/>
      </w:tblGrid>
      <w:tr w:rsidR="00D15A2B">
        <w:trPr>
          <w:trHeight w:hRule="exact" w:val="398"/>
        </w:trPr>
        <w:tc>
          <w:tcPr>
            <w:tcW w:w="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FC5D75">
            <w:pPr>
              <w:spacing w:before="5"/>
              <w:ind w:left="85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T</w:t>
            </w:r>
            <w:r>
              <w:rPr>
                <w:b/>
                <w:spacing w:val="6"/>
                <w:w w:val="102"/>
                <w:sz w:val="22"/>
                <w:szCs w:val="22"/>
              </w:rPr>
              <w:t>o</w:t>
            </w:r>
            <w:r>
              <w:rPr>
                <w:b/>
                <w:spacing w:val="-5"/>
                <w:w w:val="102"/>
                <w:sz w:val="22"/>
                <w:szCs w:val="22"/>
              </w:rPr>
              <w:t>m</w:t>
            </w:r>
            <w:r>
              <w:rPr>
                <w:b/>
                <w:spacing w:val="4"/>
                <w:w w:val="102"/>
                <w:sz w:val="22"/>
                <w:szCs w:val="22"/>
              </w:rPr>
              <w:t>b</w:t>
            </w:r>
            <w:r>
              <w:rPr>
                <w:b/>
                <w:spacing w:val="3"/>
                <w:w w:val="102"/>
                <w:sz w:val="22"/>
                <w:szCs w:val="22"/>
              </w:rPr>
              <w:t>o</w:t>
            </w:r>
            <w:r>
              <w:rPr>
                <w:b/>
                <w:w w:val="102"/>
                <w:sz w:val="22"/>
                <w:szCs w:val="22"/>
              </w:rPr>
              <w:t>l</w:t>
            </w:r>
          </w:p>
        </w:tc>
        <w:tc>
          <w:tcPr>
            <w:tcW w:w="17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FC5D75">
            <w:pPr>
              <w:spacing w:before="5"/>
              <w:ind w:left="71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</w:t>
            </w:r>
            <w:r>
              <w:rPr>
                <w:b/>
                <w:spacing w:val="3"/>
                <w:sz w:val="22"/>
                <w:szCs w:val="22"/>
              </w:rPr>
              <w:t>a</w:t>
            </w:r>
            <w:r>
              <w:rPr>
                <w:b/>
                <w:spacing w:val="-3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4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7"/>
                <w:sz w:val="22"/>
                <w:szCs w:val="22"/>
              </w:rPr>
              <w:t>a</w:t>
            </w:r>
            <w:r>
              <w:rPr>
                <w:b/>
                <w:spacing w:val="-5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5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LCD</w:t>
            </w:r>
          </w:p>
        </w:tc>
      </w:tr>
      <w:tr w:rsidR="00D15A2B">
        <w:trPr>
          <w:trHeight w:hRule="exact" w:val="403"/>
        </w:trPr>
        <w:tc>
          <w:tcPr>
            <w:tcW w:w="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FC5D75">
            <w:pPr>
              <w:spacing w:line="240" w:lineRule="exact"/>
              <w:ind w:left="365" w:right="392"/>
              <w:jc w:val="center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2</w:t>
            </w:r>
          </w:p>
        </w:tc>
        <w:tc>
          <w:tcPr>
            <w:tcW w:w="17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C6569A" w:rsidP="00C6569A">
            <w:pPr>
              <w:jc w:val="center"/>
            </w:pPr>
            <w:r>
              <w:t>5</w:t>
            </w:r>
          </w:p>
        </w:tc>
      </w:tr>
      <w:tr w:rsidR="00D15A2B">
        <w:trPr>
          <w:trHeight w:hRule="exact" w:val="394"/>
        </w:trPr>
        <w:tc>
          <w:tcPr>
            <w:tcW w:w="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FC5D75">
            <w:pPr>
              <w:spacing w:line="240" w:lineRule="exact"/>
              <w:ind w:left="365" w:right="392"/>
              <w:jc w:val="center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</w:t>
            </w:r>
          </w:p>
        </w:tc>
        <w:tc>
          <w:tcPr>
            <w:tcW w:w="17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C6569A" w:rsidP="00C6569A">
            <w:pPr>
              <w:jc w:val="center"/>
            </w:pPr>
            <w:r>
              <w:t>A</w:t>
            </w:r>
          </w:p>
        </w:tc>
      </w:tr>
      <w:tr w:rsidR="00D15A2B">
        <w:trPr>
          <w:trHeight w:hRule="exact" w:val="401"/>
        </w:trPr>
        <w:tc>
          <w:tcPr>
            <w:tcW w:w="955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 w:rsidR="00D15A2B" w:rsidRDefault="00FC5D75">
            <w:pPr>
              <w:spacing w:line="240" w:lineRule="exact"/>
              <w:ind w:left="365" w:right="392"/>
              <w:jc w:val="center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4</w:t>
            </w:r>
          </w:p>
        </w:tc>
        <w:tc>
          <w:tcPr>
            <w:tcW w:w="1747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 w:rsidR="00D15A2B" w:rsidRDefault="00C6569A" w:rsidP="00C6569A">
            <w:pPr>
              <w:jc w:val="center"/>
            </w:pPr>
            <w:r>
              <w:t>F</w:t>
            </w:r>
          </w:p>
        </w:tc>
      </w:tr>
    </w:tbl>
    <w:p w:rsidR="00D15A2B" w:rsidRDefault="00D15A2B">
      <w:pPr>
        <w:sectPr w:rsidR="00D15A2B">
          <w:headerReference w:type="default" r:id="rId11"/>
          <w:footerReference w:type="default" r:id="rId12"/>
          <w:pgSz w:w="12240" w:h="15840"/>
          <w:pgMar w:top="1420" w:right="1060" w:bottom="280" w:left="1720" w:header="677" w:footer="0" w:gutter="0"/>
          <w:cols w:space="720"/>
        </w:sectPr>
      </w:pPr>
    </w:p>
    <w:p w:rsidR="00D15A2B" w:rsidRDefault="00D15A2B">
      <w:pPr>
        <w:spacing w:before="19" w:line="200" w:lineRule="exact"/>
      </w:pPr>
    </w:p>
    <w:p w:rsidR="00D15A2B" w:rsidRDefault="00FC5D75">
      <w:pPr>
        <w:spacing w:before="36"/>
        <w:ind w:left="402"/>
        <w:rPr>
          <w:sz w:val="22"/>
          <w:szCs w:val="22"/>
        </w:rPr>
      </w:pPr>
      <w:r>
        <w:rPr>
          <w:b/>
          <w:sz w:val="22"/>
          <w:szCs w:val="22"/>
        </w:rPr>
        <w:t>2</w:t>
      </w:r>
      <w:r>
        <w:rPr>
          <w:b/>
          <w:spacing w:val="7"/>
          <w:sz w:val="22"/>
          <w:szCs w:val="22"/>
        </w:rPr>
        <w:t xml:space="preserve"> </w:t>
      </w:r>
      <w:r>
        <w:rPr>
          <w:b/>
          <w:sz w:val="22"/>
          <w:szCs w:val="22"/>
        </w:rPr>
        <w:t>M</w:t>
      </w:r>
      <w:r>
        <w:rPr>
          <w:b/>
          <w:spacing w:val="-5"/>
          <w:sz w:val="22"/>
          <w:szCs w:val="22"/>
        </w:rPr>
        <w:t>e</w:t>
      </w:r>
      <w:r>
        <w:rPr>
          <w:b/>
          <w:spacing w:val="4"/>
          <w:sz w:val="22"/>
          <w:szCs w:val="22"/>
        </w:rPr>
        <w:t>n</w:t>
      </w:r>
      <w:r>
        <w:rPr>
          <w:b/>
          <w:spacing w:val="3"/>
          <w:sz w:val="22"/>
          <w:szCs w:val="22"/>
        </w:rPr>
        <w:t>g</w:t>
      </w:r>
      <w:r>
        <w:rPr>
          <w:b/>
          <w:sz w:val="22"/>
          <w:szCs w:val="22"/>
        </w:rPr>
        <w:t>irim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pacing w:val="-5"/>
          <w:sz w:val="22"/>
          <w:szCs w:val="22"/>
        </w:rPr>
        <w:t>d</w:t>
      </w:r>
      <w:r>
        <w:rPr>
          <w:b/>
          <w:spacing w:val="3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9"/>
          <w:sz w:val="22"/>
          <w:szCs w:val="22"/>
        </w:rPr>
        <w:t xml:space="preserve"> </w:t>
      </w:r>
      <w:r>
        <w:rPr>
          <w:b/>
          <w:spacing w:val="3"/>
          <w:sz w:val="22"/>
          <w:szCs w:val="22"/>
        </w:rPr>
        <w:t>M</w:t>
      </w:r>
      <w:r>
        <w:rPr>
          <w:b/>
          <w:spacing w:val="-4"/>
          <w:sz w:val="22"/>
          <w:szCs w:val="22"/>
        </w:rPr>
        <w:t>e</w:t>
      </w:r>
      <w:r>
        <w:rPr>
          <w:b/>
          <w:spacing w:val="4"/>
          <w:sz w:val="22"/>
          <w:szCs w:val="22"/>
        </w:rPr>
        <w:t>n</w:t>
      </w:r>
      <w:r>
        <w:rPr>
          <w:b/>
          <w:spacing w:val="-4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15"/>
          <w:sz w:val="22"/>
          <w:szCs w:val="22"/>
        </w:rPr>
        <w:t xml:space="preserve"> </w:t>
      </w:r>
      <w:r>
        <w:rPr>
          <w:b/>
          <w:sz w:val="22"/>
          <w:szCs w:val="22"/>
        </w:rPr>
        <w:t>i</w:t>
      </w:r>
      <w:r>
        <w:rPr>
          <w:b/>
          <w:spacing w:val="-5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pacing w:val="-4"/>
          <w:sz w:val="22"/>
          <w:szCs w:val="22"/>
        </w:rPr>
        <w:t>D</w:t>
      </w:r>
      <w:r>
        <w:rPr>
          <w:b/>
          <w:spacing w:val="7"/>
          <w:sz w:val="22"/>
          <w:szCs w:val="22"/>
        </w:rPr>
        <w:t>a</w:t>
      </w:r>
      <w:r>
        <w:rPr>
          <w:b/>
          <w:spacing w:val="-3"/>
          <w:sz w:val="22"/>
          <w:szCs w:val="22"/>
        </w:rPr>
        <w:t>t</w:t>
      </w:r>
      <w:r>
        <w:rPr>
          <w:b/>
          <w:sz w:val="22"/>
          <w:szCs w:val="22"/>
        </w:rPr>
        <w:t>a</w:t>
      </w:r>
      <w:r>
        <w:rPr>
          <w:b/>
          <w:spacing w:val="14"/>
          <w:sz w:val="22"/>
          <w:szCs w:val="22"/>
        </w:rPr>
        <w:t xml:space="preserve"> </w:t>
      </w:r>
      <w:r>
        <w:rPr>
          <w:b/>
          <w:sz w:val="22"/>
          <w:szCs w:val="22"/>
        </w:rPr>
        <w:t>T</w:t>
      </w:r>
      <w:r>
        <w:rPr>
          <w:b/>
          <w:spacing w:val="-5"/>
          <w:sz w:val="22"/>
          <w:szCs w:val="22"/>
        </w:rPr>
        <w:t>e</w:t>
      </w:r>
      <w:r>
        <w:rPr>
          <w:b/>
          <w:spacing w:val="9"/>
          <w:sz w:val="22"/>
          <w:szCs w:val="22"/>
        </w:rPr>
        <w:t>k</w:t>
      </w:r>
      <w:r>
        <w:rPr>
          <w:b/>
          <w:sz w:val="22"/>
          <w:szCs w:val="22"/>
        </w:rPr>
        <w:t>s</w:t>
      </w:r>
      <w:r>
        <w:rPr>
          <w:b/>
          <w:spacing w:val="6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P</w:t>
      </w:r>
      <w:r>
        <w:rPr>
          <w:b/>
          <w:spacing w:val="3"/>
          <w:sz w:val="22"/>
          <w:szCs w:val="22"/>
        </w:rPr>
        <w:t>a</w:t>
      </w:r>
      <w:r>
        <w:rPr>
          <w:b/>
          <w:sz w:val="22"/>
          <w:szCs w:val="22"/>
        </w:rPr>
        <w:t>da</w:t>
      </w:r>
      <w:r>
        <w:rPr>
          <w:b/>
          <w:spacing w:val="10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K</w:t>
      </w:r>
      <w:r>
        <w:rPr>
          <w:b/>
          <w:spacing w:val="3"/>
          <w:sz w:val="22"/>
          <w:szCs w:val="22"/>
        </w:rPr>
        <w:t>o</w:t>
      </w:r>
      <w:r>
        <w:rPr>
          <w:b/>
          <w:spacing w:val="-5"/>
          <w:sz w:val="22"/>
          <w:szCs w:val="22"/>
        </w:rPr>
        <w:t>m</w:t>
      </w:r>
      <w:r>
        <w:rPr>
          <w:b/>
          <w:sz w:val="22"/>
          <w:szCs w:val="22"/>
        </w:rPr>
        <w:t>u</w:t>
      </w:r>
      <w:r>
        <w:rPr>
          <w:b/>
          <w:spacing w:val="4"/>
          <w:sz w:val="22"/>
          <w:szCs w:val="22"/>
        </w:rPr>
        <w:t>n</w:t>
      </w:r>
      <w:r>
        <w:rPr>
          <w:b/>
          <w:sz w:val="22"/>
          <w:szCs w:val="22"/>
        </w:rPr>
        <w:t>ik</w:t>
      </w:r>
      <w:r>
        <w:rPr>
          <w:b/>
          <w:spacing w:val="7"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i</w:t>
      </w:r>
      <w:r>
        <w:rPr>
          <w:b/>
          <w:spacing w:val="25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-4"/>
          <w:sz w:val="22"/>
          <w:szCs w:val="22"/>
        </w:rPr>
        <w:t>P</w:t>
      </w:r>
      <w:r>
        <w:rPr>
          <w:b/>
          <w:sz w:val="22"/>
          <w:szCs w:val="22"/>
        </w:rPr>
        <w:t>I</w:t>
      </w:r>
      <w:r>
        <w:rPr>
          <w:b/>
          <w:spacing w:val="8"/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M</w:t>
      </w:r>
      <w:r>
        <w:rPr>
          <w:b/>
          <w:i/>
          <w:spacing w:val="4"/>
          <w:sz w:val="22"/>
          <w:szCs w:val="22"/>
        </w:rPr>
        <w:t>a</w:t>
      </w:r>
      <w:r>
        <w:rPr>
          <w:b/>
          <w:i/>
          <w:sz w:val="22"/>
          <w:szCs w:val="22"/>
        </w:rPr>
        <w:t>s</w:t>
      </w:r>
      <w:r>
        <w:rPr>
          <w:b/>
          <w:i/>
          <w:spacing w:val="5"/>
          <w:sz w:val="22"/>
          <w:szCs w:val="22"/>
        </w:rPr>
        <w:t xml:space="preserve"> t</w:t>
      </w:r>
      <w:r>
        <w:rPr>
          <w:b/>
          <w:i/>
          <w:spacing w:val="-4"/>
          <w:sz w:val="22"/>
          <w:szCs w:val="22"/>
        </w:rPr>
        <w:t>e</w:t>
      </w:r>
      <w:r>
        <w:rPr>
          <w:b/>
          <w:i/>
          <w:sz w:val="22"/>
          <w:szCs w:val="22"/>
        </w:rPr>
        <w:t>r</w:t>
      </w:r>
      <w:r>
        <w:rPr>
          <w:b/>
          <w:i/>
          <w:spacing w:val="6"/>
          <w:sz w:val="22"/>
          <w:szCs w:val="22"/>
        </w:rPr>
        <w:t xml:space="preserve"> </w:t>
      </w:r>
      <w:r>
        <w:rPr>
          <w:b/>
          <w:i/>
          <w:spacing w:val="4"/>
          <w:sz w:val="22"/>
          <w:szCs w:val="22"/>
        </w:rPr>
        <w:t>S</w:t>
      </w:r>
      <w:r>
        <w:rPr>
          <w:b/>
          <w:i/>
          <w:spacing w:val="-5"/>
          <w:sz w:val="22"/>
          <w:szCs w:val="22"/>
        </w:rPr>
        <w:t>l</w:t>
      </w:r>
      <w:r>
        <w:rPr>
          <w:b/>
          <w:i/>
          <w:spacing w:val="3"/>
          <w:sz w:val="22"/>
          <w:szCs w:val="22"/>
        </w:rPr>
        <w:t>a</w:t>
      </w:r>
      <w:r>
        <w:rPr>
          <w:b/>
          <w:i/>
          <w:sz w:val="22"/>
          <w:szCs w:val="22"/>
        </w:rPr>
        <w:t>ve</w:t>
      </w:r>
      <w:r>
        <w:rPr>
          <w:b/>
          <w:i/>
          <w:spacing w:val="14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A</w:t>
      </w:r>
      <w:r>
        <w:rPr>
          <w:b/>
          <w:spacing w:val="-3"/>
          <w:w w:val="102"/>
          <w:sz w:val="22"/>
          <w:szCs w:val="22"/>
        </w:rPr>
        <w:t>r</w:t>
      </w:r>
      <w:r>
        <w:rPr>
          <w:b/>
          <w:spacing w:val="4"/>
          <w:w w:val="102"/>
          <w:sz w:val="22"/>
          <w:szCs w:val="22"/>
        </w:rPr>
        <w:t>d</w:t>
      </w:r>
      <w:r>
        <w:rPr>
          <w:b/>
          <w:w w:val="102"/>
          <w:sz w:val="22"/>
          <w:szCs w:val="22"/>
        </w:rPr>
        <w:t>uino</w:t>
      </w:r>
    </w:p>
    <w:p w:rsidR="00D15A2B" w:rsidRDefault="00D15A2B">
      <w:pPr>
        <w:spacing w:before="6" w:line="120" w:lineRule="exact"/>
        <w:rPr>
          <w:sz w:val="13"/>
          <w:szCs w:val="13"/>
        </w:rPr>
      </w:pPr>
    </w:p>
    <w:p w:rsidR="00D15A2B" w:rsidRDefault="00FC5D75">
      <w:pPr>
        <w:spacing w:line="366" w:lineRule="auto"/>
        <w:ind w:left="738" w:right="90" w:firstLine="341"/>
        <w:jc w:val="both"/>
        <w:rPr>
          <w:sz w:val="22"/>
          <w:szCs w:val="22"/>
        </w:rPr>
      </w:pPr>
      <w:r>
        <w:rPr>
          <w:sz w:val="22"/>
          <w:szCs w:val="22"/>
        </w:rPr>
        <w:t>Pa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3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4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aan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ali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26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gramEnd"/>
      <w:r>
        <w:rPr>
          <w:spacing w:val="2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b</w:t>
      </w:r>
      <w:r>
        <w:rPr>
          <w:spacing w:val="7"/>
          <w:sz w:val="22"/>
          <w:szCs w:val="22"/>
        </w:rPr>
        <w:t>u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3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du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pacing w:val="7"/>
          <w:sz w:val="22"/>
          <w:szCs w:val="22"/>
        </w:rPr>
        <w:t>u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2"/>
          <w:sz w:val="22"/>
          <w:szCs w:val="22"/>
        </w:rPr>
        <w:t>r</w:t>
      </w:r>
      <w:r>
        <w:rPr>
          <w:spacing w:val="7"/>
          <w:sz w:val="22"/>
          <w:szCs w:val="22"/>
        </w:rPr>
        <w:t>o</w:t>
      </w:r>
      <w:r>
        <w:rPr>
          <w:spacing w:val="-7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39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ro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ro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z w:val="22"/>
          <w:szCs w:val="22"/>
        </w:rPr>
        <w:t xml:space="preserve">.  </w:t>
      </w:r>
      <w:r>
        <w:rPr>
          <w:spacing w:val="-5"/>
          <w:w w:val="102"/>
          <w:sz w:val="22"/>
          <w:szCs w:val="22"/>
        </w:rPr>
        <w:t>P</w:t>
      </w:r>
      <w:r>
        <w:rPr>
          <w:spacing w:val="-3"/>
          <w:w w:val="102"/>
          <w:sz w:val="22"/>
          <w:szCs w:val="22"/>
        </w:rPr>
        <w:t>r</w:t>
      </w:r>
      <w:r>
        <w:rPr>
          <w:spacing w:val="7"/>
          <w:w w:val="102"/>
          <w:sz w:val="22"/>
          <w:szCs w:val="22"/>
        </w:rPr>
        <w:t>o</w:t>
      </w:r>
      <w:r>
        <w:rPr>
          <w:spacing w:val="-7"/>
          <w:w w:val="102"/>
          <w:sz w:val="22"/>
          <w:szCs w:val="22"/>
        </w:rPr>
        <w:t>g</w:t>
      </w:r>
      <w:r>
        <w:rPr>
          <w:spacing w:val="2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am </w:t>
      </w:r>
      <w:r>
        <w:rPr>
          <w:spacing w:val="5"/>
          <w:sz w:val="22"/>
          <w:szCs w:val="22"/>
        </w:rPr>
        <w:t>t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b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n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3"/>
          <w:sz w:val="22"/>
          <w:szCs w:val="22"/>
        </w:rPr>
        <w:t>n</w:t>
      </w:r>
      <w:r>
        <w:rPr>
          <w:spacing w:val="-7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3"/>
          <w:sz w:val="22"/>
          <w:szCs w:val="22"/>
        </w:rPr>
        <w:t>f</w:t>
      </w:r>
      <w:r>
        <w:rPr>
          <w:spacing w:val="3"/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-7"/>
          <w:sz w:val="22"/>
          <w:szCs w:val="22"/>
        </w:rPr>
        <w:t>g</w:t>
      </w:r>
      <w:r>
        <w:rPr>
          <w:spacing w:val="4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11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u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pacing w:val="3"/>
          <w:sz w:val="22"/>
          <w:szCs w:val="22"/>
        </w:rPr>
        <w:t>g</w:t>
      </w:r>
      <w:r>
        <w:rPr>
          <w:spacing w:val="-5"/>
          <w:sz w:val="22"/>
          <w:szCs w:val="22"/>
        </w:rPr>
        <w:t>i</w:t>
      </w:r>
      <w:r>
        <w:rPr>
          <w:spacing w:val="2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7"/>
          <w:sz w:val="22"/>
          <w:szCs w:val="22"/>
        </w:rPr>
        <w:t>m</w:t>
      </w:r>
      <w:r>
        <w:rPr>
          <w:spacing w:val="-7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6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d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7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>l</w:t>
      </w:r>
      <w:r>
        <w:rPr>
          <w:sz w:val="22"/>
          <w:szCs w:val="22"/>
        </w:rPr>
        <w:t>am</w:t>
      </w:r>
      <w:r>
        <w:rPr>
          <w:spacing w:val="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pacing w:val="5"/>
          <w:sz w:val="22"/>
          <w:szCs w:val="22"/>
        </w:rPr>
        <w:t>t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10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t</w:t>
      </w:r>
      <w:r>
        <w:rPr>
          <w:spacing w:val="-4"/>
          <w:w w:val="102"/>
          <w:sz w:val="22"/>
          <w:szCs w:val="22"/>
        </w:rPr>
        <w:t>e</w:t>
      </w:r>
      <w:r>
        <w:rPr>
          <w:spacing w:val="-2"/>
          <w:w w:val="102"/>
          <w:sz w:val="22"/>
          <w:szCs w:val="22"/>
        </w:rPr>
        <w:t>k</w:t>
      </w:r>
      <w:r>
        <w:rPr>
          <w:w w:val="102"/>
          <w:sz w:val="22"/>
          <w:szCs w:val="22"/>
        </w:rPr>
        <w:t xml:space="preserve">s </w:t>
      </w:r>
      <w:proofErr w:type="gramStart"/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pacing w:val="-5"/>
          <w:sz w:val="22"/>
          <w:szCs w:val="22"/>
        </w:rPr>
        <w:t>l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 xml:space="preserve">i </w:t>
      </w:r>
      <w:r>
        <w:rPr>
          <w:spacing w:val="39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j</w:t>
      </w:r>
      <w:r>
        <w:rPr>
          <w:sz w:val="22"/>
          <w:szCs w:val="22"/>
        </w:rPr>
        <w:t>al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r</w:t>
      </w:r>
      <w:proofErr w:type="gramEnd"/>
      <w:r>
        <w:rPr>
          <w:sz w:val="22"/>
          <w:szCs w:val="22"/>
        </w:rPr>
        <w:t xml:space="preserve"> </w:t>
      </w:r>
      <w:r>
        <w:rPr>
          <w:spacing w:val="3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m</w:t>
      </w:r>
      <w:r>
        <w:rPr>
          <w:spacing w:val="3"/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-4"/>
          <w:sz w:val="22"/>
          <w:szCs w:val="22"/>
        </w:rPr>
        <w:t>a</w:t>
      </w:r>
      <w:r>
        <w:rPr>
          <w:spacing w:val="4"/>
          <w:sz w:val="22"/>
          <w:szCs w:val="22"/>
        </w:rPr>
        <w:t>s</w:t>
      </w:r>
      <w:r>
        <w:rPr>
          <w:sz w:val="22"/>
          <w:szCs w:val="22"/>
        </w:rPr>
        <w:t xml:space="preserve">i </w:t>
      </w:r>
      <w:r>
        <w:rPr>
          <w:spacing w:val="41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S</w:t>
      </w:r>
      <w:r>
        <w:rPr>
          <w:sz w:val="22"/>
          <w:szCs w:val="22"/>
        </w:rPr>
        <w:t>P</w:t>
      </w:r>
      <w:r>
        <w:rPr>
          <w:spacing w:val="-3"/>
          <w:sz w:val="22"/>
          <w:szCs w:val="22"/>
        </w:rPr>
        <w:t>I</w:t>
      </w:r>
      <w:r>
        <w:rPr>
          <w:sz w:val="22"/>
          <w:szCs w:val="22"/>
        </w:rPr>
        <w:t xml:space="preserve">. </w:t>
      </w:r>
      <w:r>
        <w:rPr>
          <w:spacing w:val="35"/>
          <w:sz w:val="22"/>
          <w:szCs w:val="22"/>
        </w:rPr>
        <w:t xml:space="preserve"> </w:t>
      </w:r>
      <w:proofErr w:type="gramStart"/>
      <w:r>
        <w:rPr>
          <w:spacing w:val="4"/>
          <w:sz w:val="22"/>
          <w:szCs w:val="22"/>
        </w:rPr>
        <w:t>S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 xml:space="preserve">h </w:t>
      </w:r>
      <w:r>
        <w:rPr>
          <w:spacing w:val="3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atu</w:t>
      </w:r>
      <w:proofErr w:type="gramEnd"/>
      <w:r>
        <w:rPr>
          <w:sz w:val="22"/>
          <w:szCs w:val="22"/>
        </w:rPr>
        <w:t xml:space="preserve"> </w:t>
      </w:r>
      <w:r>
        <w:rPr>
          <w:spacing w:val="3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-5"/>
          <w:sz w:val="22"/>
          <w:szCs w:val="22"/>
        </w:rPr>
        <w:t>i</w:t>
      </w:r>
      <w:r>
        <w:rPr>
          <w:spacing w:val="3"/>
          <w:sz w:val="22"/>
          <w:szCs w:val="22"/>
        </w:rPr>
        <w:t>k</w:t>
      </w:r>
      <w:r>
        <w:rPr>
          <w:spacing w:val="2"/>
          <w:sz w:val="22"/>
          <w:szCs w:val="22"/>
        </w:rPr>
        <w:t>ro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er   a</w:t>
      </w:r>
      <w:r>
        <w:rPr>
          <w:spacing w:val="-6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33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 xml:space="preserve">ak </w:t>
      </w:r>
      <w:r>
        <w:rPr>
          <w:spacing w:val="41"/>
          <w:sz w:val="22"/>
          <w:szCs w:val="22"/>
        </w:rPr>
        <w:t xml:space="preserve"> </w:t>
      </w:r>
      <w:r>
        <w:rPr>
          <w:spacing w:val="-1"/>
          <w:w w:val="102"/>
          <w:sz w:val="22"/>
          <w:szCs w:val="22"/>
        </w:rPr>
        <w:t>s</w:t>
      </w:r>
      <w:r>
        <w:rPr>
          <w:spacing w:val="-4"/>
          <w:w w:val="102"/>
          <w:sz w:val="22"/>
          <w:szCs w:val="22"/>
        </w:rPr>
        <w:t>e</w:t>
      </w:r>
      <w:r>
        <w:rPr>
          <w:spacing w:val="7"/>
          <w:w w:val="102"/>
          <w:sz w:val="22"/>
          <w:szCs w:val="22"/>
        </w:rPr>
        <w:t>b</w:t>
      </w:r>
      <w:r>
        <w:rPr>
          <w:spacing w:val="-4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g</w:t>
      </w:r>
      <w:r>
        <w:rPr>
          <w:spacing w:val="6"/>
          <w:w w:val="102"/>
          <w:sz w:val="22"/>
          <w:szCs w:val="22"/>
        </w:rPr>
        <w:t>a</w:t>
      </w:r>
      <w:r>
        <w:rPr>
          <w:w w:val="102"/>
          <w:sz w:val="22"/>
          <w:szCs w:val="22"/>
        </w:rPr>
        <w:t xml:space="preserve">i </w:t>
      </w:r>
      <w:r>
        <w:rPr>
          <w:i/>
          <w:sz w:val="22"/>
          <w:szCs w:val="22"/>
        </w:rPr>
        <w:t>m</w:t>
      </w:r>
      <w:r>
        <w:rPr>
          <w:i/>
          <w:spacing w:val="8"/>
          <w:sz w:val="22"/>
          <w:szCs w:val="22"/>
        </w:rPr>
        <w:t>a</w:t>
      </w:r>
      <w:r>
        <w:rPr>
          <w:i/>
          <w:spacing w:val="-6"/>
          <w:sz w:val="22"/>
          <w:szCs w:val="22"/>
        </w:rPr>
        <w:t>s</w:t>
      </w:r>
      <w:r>
        <w:rPr>
          <w:i/>
          <w:spacing w:val="5"/>
          <w:sz w:val="22"/>
          <w:szCs w:val="22"/>
        </w:rPr>
        <w:t>t</w:t>
      </w:r>
      <w:r>
        <w:rPr>
          <w:i/>
          <w:spacing w:val="-4"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1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T</w:t>
      </w:r>
      <w:r>
        <w:rPr>
          <w:spacing w:val="3"/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ro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ro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5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m</w:t>
      </w:r>
      <w:r>
        <w:rPr>
          <w:i/>
          <w:spacing w:val="7"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s</w:t>
      </w:r>
      <w:r>
        <w:rPr>
          <w:i/>
          <w:sz w:val="22"/>
          <w:szCs w:val="22"/>
        </w:rPr>
        <w:t>t</w:t>
      </w:r>
      <w:r>
        <w:rPr>
          <w:i/>
          <w:spacing w:val="-4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ah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-4"/>
          <w:sz w:val="22"/>
          <w:szCs w:val="22"/>
        </w:rPr>
        <w:t>e</w:t>
      </w:r>
      <w:r>
        <w:rPr>
          <w:spacing w:val="3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-5"/>
          <w:sz w:val="22"/>
          <w:szCs w:val="22"/>
        </w:rPr>
        <w:t>i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m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19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 xml:space="preserve">ta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0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pacing w:val="-4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te</w:t>
      </w:r>
      <w:r>
        <w:rPr>
          <w:spacing w:val="-6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8"/>
          <w:sz w:val="22"/>
          <w:szCs w:val="22"/>
        </w:rPr>
        <w:t xml:space="preserve"> </w:t>
      </w:r>
      <w:r>
        <w:rPr>
          <w:spacing w:val="-7"/>
          <w:w w:val="102"/>
          <w:sz w:val="22"/>
          <w:szCs w:val="22"/>
        </w:rPr>
        <w:t>y</w:t>
      </w:r>
      <w:r>
        <w:rPr>
          <w:spacing w:val="6"/>
          <w:w w:val="102"/>
          <w:sz w:val="22"/>
          <w:szCs w:val="22"/>
        </w:rPr>
        <w:t>a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 xml:space="preserve">g </w:t>
      </w:r>
      <w:proofErr w:type="gramStart"/>
      <w:r>
        <w:rPr>
          <w:sz w:val="22"/>
          <w:szCs w:val="22"/>
        </w:rPr>
        <w:t>i</w:t>
      </w:r>
      <w:r>
        <w:rPr>
          <w:spacing w:val="-1"/>
          <w:sz w:val="22"/>
          <w:szCs w:val="22"/>
        </w:rPr>
        <w:t>s</w:t>
      </w:r>
      <w:r>
        <w:rPr>
          <w:spacing w:val="5"/>
          <w:sz w:val="22"/>
          <w:szCs w:val="22"/>
        </w:rPr>
        <w:t>i</w:t>
      </w:r>
      <w:r>
        <w:rPr>
          <w:spacing w:val="3"/>
          <w:sz w:val="22"/>
          <w:szCs w:val="22"/>
        </w:rPr>
        <w:t>n</w:t>
      </w:r>
      <w:r>
        <w:rPr>
          <w:spacing w:val="-7"/>
          <w:sz w:val="22"/>
          <w:szCs w:val="22"/>
        </w:rPr>
        <w:t>y</w:t>
      </w:r>
      <w:r>
        <w:rPr>
          <w:sz w:val="22"/>
          <w:szCs w:val="22"/>
        </w:rPr>
        <w:t xml:space="preserve">a </w:t>
      </w:r>
      <w:r>
        <w:rPr>
          <w:spacing w:val="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pacing w:val="-5"/>
          <w:sz w:val="22"/>
          <w:szCs w:val="22"/>
        </w:rPr>
        <w:t>i</w:t>
      </w:r>
      <w:r>
        <w:rPr>
          <w:spacing w:val="4"/>
          <w:sz w:val="22"/>
          <w:szCs w:val="22"/>
        </w:rPr>
        <w:t>s</w:t>
      </w:r>
      <w:r>
        <w:rPr>
          <w:sz w:val="22"/>
          <w:szCs w:val="22"/>
        </w:rPr>
        <w:t>es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ai</w:t>
      </w:r>
      <w:r>
        <w:rPr>
          <w:spacing w:val="-6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 xml:space="preserve"> 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 xml:space="preserve">leh  </w:t>
      </w:r>
      <w:r>
        <w:rPr>
          <w:spacing w:val="7"/>
          <w:sz w:val="22"/>
          <w:szCs w:val="22"/>
        </w:rPr>
        <w:t>p</w:t>
      </w:r>
      <w:r>
        <w:rPr>
          <w:spacing w:val="-4"/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6"/>
          <w:sz w:val="22"/>
          <w:szCs w:val="22"/>
        </w:rPr>
        <w:t>e</w:t>
      </w:r>
      <w:r>
        <w:rPr>
          <w:spacing w:val="-7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pacing w:val="-7"/>
          <w:sz w:val="22"/>
          <w:szCs w:val="22"/>
        </w:rPr>
        <w:t>n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om</w:t>
      </w:r>
      <w:r>
        <w:rPr>
          <w:spacing w:val="3"/>
          <w:sz w:val="22"/>
          <w:szCs w:val="22"/>
        </w:rPr>
        <w:t>b</w:t>
      </w:r>
      <w:r>
        <w:rPr>
          <w:spacing w:val="2"/>
          <w:sz w:val="22"/>
          <w:szCs w:val="22"/>
        </w:rPr>
        <w:t>o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 xml:space="preserve">. </w:t>
      </w:r>
      <w:r>
        <w:rPr>
          <w:spacing w:val="9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M</w:t>
      </w:r>
      <w:r>
        <w:rPr>
          <w:spacing w:val="-3"/>
          <w:sz w:val="22"/>
          <w:szCs w:val="22"/>
        </w:rPr>
        <w:t>i</w:t>
      </w:r>
      <w:r>
        <w:rPr>
          <w:spacing w:val="3"/>
          <w:sz w:val="22"/>
          <w:szCs w:val="22"/>
        </w:rPr>
        <w:t>k</w:t>
      </w:r>
      <w:r>
        <w:rPr>
          <w:spacing w:val="2"/>
          <w:sz w:val="22"/>
          <w:szCs w:val="22"/>
        </w:rPr>
        <w:t>ro</w:t>
      </w:r>
      <w:r>
        <w:rPr>
          <w:spacing w:val="-2"/>
          <w:sz w:val="22"/>
          <w:szCs w:val="22"/>
        </w:rPr>
        <w:t>k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29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ai</w:t>
      </w:r>
      <w:r>
        <w:rPr>
          <w:spacing w:val="-1"/>
          <w:sz w:val="22"/>
          <w:szCs w:val="22"/>
        </w:rPr>
        <w:t>n</w:t>
      </w:r>
      <w:r>
        <w:rPr>
          <w:spacing w:val="8"/>
          <w:sz w:val="22"/>
          <w:szCs w:val="22"/>
        </w:rPr>
        <w:t>n</w:t>
      </w:r>
      <w:r>
        <w:rPr>
          <w:spacing w:val="-12"/>
          <w:sz w:val="22"/>
          <w:szCs w:val="22"/>
        </w:rPr>
        <w:t>y</w:t>
      </w:r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</w:t>
      </w:r>
      <w:r>
        <w:rPr>
          <w:spacing w:val="8"/>
          <w:sz w:val="22"/>
          <w:szCs w:val="22"/>
        </w:rPr>
        <w:t xml:space="preserve"> 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 xml:space="preserve"> </w:t>
      </w:r>
      <w:r>
        <w:rPr>
          <w:spacing w:val="3"/>
          <w:w w:val="102"/>
          <w:sz w:val="22"/>
          <w:szCs w:val="22"/>
        </w:rPr>
        <w:t>b</w:t>
      </w:r>
      <w:r>
        <w:rPr>
          <w:w w:val="102"/>
          <w:sz w:val="22"/>
          <w:szCs w:val="22"/>
        </w:rPr>
        <w:t>e</w:t>
      </w:r>
      <w:r>
        <w:rPr>
          <w:spacing w:val="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t</w:t>
      </w:r>
      <w:r>
        <w:rPr>
          <w:spacing w:val="-5"/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spacing w:val="3"/>
          <w:w w:val="102"/>
          <w:sz w:val="22"/>
          <w:szCs w:val="22"/>
        </w:rPr>
        <w:t>d</w:t>
      </w:r>
      <w:r>
        <w:rPr>
          <w:w w:val="102"/>
          <w:sz w:val="22"/>
          <w:szCs w:val="22"/>
        </w:rPr>
        <w:t xml:space="preserve">ak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ai</w:t>
      </w:r>
      <w:r>
        <w:rPr>
          <w:spacing w:val="8"/>
          <w:sz w:val="22"/>
          <w:szCs w:val="22"/>
        </w:rPr>
        <w:t xml:space="preserve"> </w:t>
      </w:r>
      <w:r>
        <w:rPr>
          <w:i/>
          <w:spacing w:val="-1"/>
          <w:sz w:val="22"/>
          <w:szCs w:val="22"/>
        </w:rPr>
        <w:t>s</w:t>
      </w:r>
      <w:r>
        <w:rPr>
          <w:i/>
          <w:sz w:val="22"/>
          <w:szCs w:val="22"/>
        </w:rPr>
        <w:t>l</w:t>
      </w:r>
      <w:r>
        <w:rPr>
          <w:i/>
          <w:spacing w:val="7"/>
          <w:sz w:val="22"/>
          <w:szCs w:val="22"/>
        </w:rPr>
        <w:t>a</w:t>
      </w:r>
      <w:r>
        <w:rPr>
          <w:i/>
          <w:spacing w:val="-4"/>
          <w:sz w:val="22"/>
          <w:szCs w:val="22"/>
        </w:rPr>
        <w:t>v</w:t>
      </w:r>
      <w:r>
        <w:rPr>
          <w:i/>
          <w:sz w:val="22"/>
          <w:szCs w:val="22"/>
        </w:rPr>
        <w:t>e</w:t>
      </w:r>
      <w:r>
        <w:rPr>
          <w:i/>
          <w:spacing w:val="14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y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as</w:t>
      </w:r>
      <w:r>
        <w:rPr>
          <w:spacing w:val="8"/>
          <w:sz w:val="22"/>
          <w:szCs w:val="22"/>
        </w:rPr>
        <w:t>n</w:t>
      </w:r>
      <w:r>
        <w:rPr>
          <w:spacing w:val="-7"/>
          <w:sz w:val="22"/>
          <w:szCs w:val="22"/>
        </w:rPr>
        <w:t>y</w:t>
      </w:r>
      <w:r>
        <w:rPr>
          <w:sz w:val="22"/>
          <w:szCs w:val="22"/>
        </w:rPr>
        <w:t>a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ata</w:t>
      </w:r>
      <w:r>
        <w:rPr>
          <w:spacing w:val="8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y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pacing w:val="-5"/>
          <w:sz w:val="22"/>
          <w:szCs w:val="22"/>
        </w:rPr>
        <w:t>i</w:t>
      </w:r>
      <w:r>
        <w:rPr>
          <w:spacing w:val="3"/>
          <w:sz w:val="22"/>
          <w:szCs w:val="22"/>
        </w:rPr>
        <w:t>k</w:t>
      </w:r>
      <w:r>
        <w:rPr>
          <w:spacing w:val="-5"/>
          <w:sz w:val="22"/>
          <w:szCs w:val="22"/>
        </w:rPr>
        <w:t>i</w:t>
      </w:r>
      <w:r>
        <w:rPr>
          <w:spacing w:val="7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7"/>
          <w:sz w:val="22"/>
          <w:szCs w:val="22"/>
        </w:rPr>
        <w:t>m</w:t>
      </w:r>
      <w:r>
        <w:rPr>
          <w:spacing w:val="-7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1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3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pacing w:val="5"/>
          <w:sz w:val="22"/>
          <w:szCs w:val="22"/>
        </w:rPr>
        <w:t>t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te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 xml:space="preserve">s </w:t>
      </w:r>
      <w:r>
        <w:rPr>
          <w:spacing w:val="7"/>
          <w:w w:val="102"/>
          <w:sz w:val="22"/>
          <w:szCs w:val="22"/>
        </w:rPr>
        <w:t>d</w:t>
      </w:r>
      <w:r>
        <w:rPr>
          <w:spacing w:val="-4"/>
          <w:w w:val="102"/>
          <w:sz w:val="22"/>
          <w:szCs w:val="22"/>
        </w:rPr>
        <w:t>a</w:t>
      </w:r>
      <w:r>
        <w:rPr>
          <w:spacing w:val="2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 xml:space="preserve">i </w:t>
      </w:r>
      <w:r>
        <w:rPr>
          <w:i/>
          <w:sz w:val="22"/>
          <w:szCs w:val="22"/>
        </w:rPr>
        <w:t>m</w:t>
      </w:r>
      <w:r>
        <w:rPr>
          <w:i/>
          <w:spacing w:val="8"/>
          <w:sz w:val="22"/>
          <w:szCs w:val="22"/>
        </w:rPr>
        <w:t>a</w:t>
      </w:r>
      <w:r>
        <w:rPr>
          <w:i/>
          <w:spacing w:val="-6"/>
          <w:sz w:val="22"/>
          <w:szCs w:val="22"/>
        </w:rPr>
        <w:t>s</w:t>
      </w:r>
      <w:r>
        <w:rPr>
          <w:i/>
          <w:spacing w:val="5"/>
          <w:sz w:val="22"/>
          <w:szCs w:val="22"/>
        </w:rPr>
        <w:t>t</w:t>
      </w:r>
      <w:r>
        <w:rPr>
          <w:i/>
          <w:spacing w:val="-4"/>
          <w:sz w:val="22"/>
          <w:szCs w:val="22"/>
        </w:rPr>
        <w:t>e</w:t>
      </w:r>
      <w:r>
        <w:rPr>
          <w:i/>
          <w:sz w:val="22"/>
          <w:szCs w:val="22"/>
        </w:rPr>
        <w:t>r</w:t>
      </w:r>
      <w:r>
        <w:rPr>
          <w:i/>
          <w:spacing w:val="1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m</w:t>
      </w:r>
      <w:r>
        <w:rPr>
          <w:spacing w:val="7"/>
          <w:sz w:val="22"/>
          <w:szCs w:val="22"/>
        </w:rPr>
        <w:t>u</w:t>
      </w:r>
      <w:r>
        <w:rPr>
          <w:spacing w:val="3"/>
          <w:sz w:val="22"/>
          <w:szCs w:val="22"/>
        </w:rPr>
        <w:t>d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an</w:t>
      </w:r>
      <w:r>
        <w:rPr>
          <w:spacing w:val="1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pacing w:val="-4"/>
          <w:sz w:val="22"/>
          <w:szCs w:val="22"/>
        </w:rPr>
        <w:t>a</w:t>
      </w:r>
      <w:r>
        <w:rPr>
          <w:spacing w:val="2"/>
          <w:sz w:val="22"/>
          <w:szCs w:val="22"/>
        </w:rPr>
        <w:t>m</w:t>
      </w:r>
      <w:r>
        <w:rPr>
          <w:spacing w:val="3"/>
          <w:sz w:val="22"/>
          <w:szCs w:val="22"/>
        </w:rPr>
        <w:t>p</w:t>
      </w:r>
      <w:r>
        <w:rPr>
          <w:spacing w:val="5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7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ata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te</w:t>
      </w:r>
      <w:r>
        <w:rPr>
          <w:spacing w:val="2"/>
          <w:sz w:val="22"/>
          <w:szCs w:val="22"/>
        </w:rPr>
        <w:t>r</w:t>
      </w:r>
      <w:r>
        <w:rPr>
          <w:spacing w:val="-1"/>
          <w:sz w:val="22"/>
          <w:szCs w:val="22"/>
        </w:rPr>
        <w:t>s</w:t>
      </w:r>
      <w:r>
        <w:rPr>
          <w:spacing w:val="-4"/>
          <w:sz w:val="22"/>
          <w:szCs w:val="22"/>
        </w:rPr>
        <w:t>e</w:t>
      </w:r>
      <w:r>
        <w:rPr>
          <w:spacing w:val="3"/>
          <w:sz w:val="22"/>
          <w:szCs w:val="22"/>
        </w:rPr>
        <w:t>bu</w:t>
      </w:r>
      <w:r>
        <w:rPr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CD</w:t>
      </w:r>
      <w:r>
        <w:rPr>
          <w:spacing w:val="11"/>
          <w:sz w:val="22"/>
          <w:szCs w:val="22"/>
        </w:rPr>
        <w:t xml:space="preserve"> </w:t>
      </w:r>
      <w:r>
        <w:rPr>
          <w:spacing w:val="7"/>
          <w:w w:val="102"/>
          <w:sz w:val="22"/>
          <w:szCs w:val="22"/>
        </w:rPr>
        <w:t>2</w:t>
      </w:r>
      <w:r>
        <w:rPr>
          <w:spacing w:val="-7"/>
          <w:w w:val="102"/>
          <w:sz w:val="22"/>
          <w:szCs w:val="22"/>
        </w:rPr>
        <w:t>x</w:t>
      </w:r>
      <w:r>
        <w:rPr>
          <w:spacing w:val="3"/>
          <w:w w:val="102"/>
          <w:sz w:val="22"/>
          <w:szCs w:val="22"/>
        </w:rPr>
        <w:t>1</w:t>
      </w:r>
      <w:r>
        <w:rPr>
          <w:spacing w:val="-2"/>
          <w:w w:val="102"/>
          <w:sz w:val="22"/>
          <w:szCs w:val="22"/>
        </w:rPr>
        <w:t>6</w:t>
      </w:r>
      <w:r>
        <w:rPr>
          <w:w w:val="102"/>
          <w:sz w:val="22"/>
          <w:szCs w:val="22"/>
        </w:rPr>
        <w:t>.</w:t>
      </w:r>
    </w:p>
    <w:p w:rsidR="00D15A2B" w:rsidRDefault="00FC5D75">
      <w:pPr>
        <w:spacing w:before="22"/>
        <w:ind w:left="738"/>
        <w:rPr>
          <w:sz w:val="22"/>
          <w:szCs w:val="22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pacing w:val="7"/>
          <w:sz w:val="22"/>
          <w:szCs w:val="22"/>
        </w:rPr>
        <w:t>o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-4"/>
          <w:sz w:val="22"/>
          <w:szCs w:val="22"/>
        </w:rPr>
        <w:t>e</w:t>
      </w:r>
      <w:r>
        <w:rPr>
          <w:b/>
          <w:spacing w:val="4"/>
          <w:sz w:val="22"/>
          <w:szCs w:val="22"/>
        </w:rPr>
        <w:t>d</w:t>
      </w:r>
      <w:r>
        <w:rPr>
          <w:b/>
          <w:sz w:val="22"/>
          <w:szCs w:val="22"/>
        </w:rPr>
        <w:t>ur</w:t>
      </w:r>
      <w:r>
        <w:rPr>
          <w:b/>
          <w:spacing w:val="20"/>
          <w:sz w:val="22"/>
          <w:szCs w:val="22"/>
        </w:rPr>
        <w:t xml:space="preserve"> </w:t>
      </w:r>
      <w:proofErr w:type="gramStart"/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r</w:t>
      </w:r>
      <w:r>
        <w:rPr>
          <w:b/>
          <w:spacing w:val="-1"/>
          <w:sz w:val="22"/>
          <w:szCs w:val="22"/>
        </w:rPr>
        <w:t>a</w:t>
      </w:r>
      <w:r>
        <w:rPr>
          <w:b/>
          <w:spacing w:val="4"/>
          <w:sz w:val="22"/>
          <w:szCs w:val="22"/>
        </w:rPr>
        <w:t>k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ikum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:</w:t>
      </w:r>
      <w:proofErr w:type="gramEnd"/>
    </w:p>
    <w:p w:rsidR="00D15A2B" w:rsidRDefault="00D15A2B">
      <w:pPr>
        <w:spacing w:before="6" w:line="120" w:lineRule="exact"/>
        <w:rPr>
          <w:sz w:val="13"/>
          <w:szCs w:val="13"/>
        </w:rPr>
      </w:pPr>
    </w:p>
    <w:p w:rsidR="00D15A2B" w:rsidRDefault="00FC5D75">
      <w:pPr>
        <w:ind w:left="738"/>
        <w:rPr>
          <w:sz w:val="22"/>
          <w:szCs w:val="22"/>
        </w:rPr>
      </w:pPr>
      <w:r>
        <w:rPr>
          <w:spacing w:val="3"/>
          <w:sz w:val="22"/>
          <w:szCs w:val="22"/>
        </w:rPr>
        <w:t>1</w:t>
      </w:r>
      <w:r>
        <w:rPr>
          <w:sz w:val="22"/>
          <w:szCs w:val="22"/>
        </w:rPr>
        <w:t xml:space="preserve">.  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G</w:t>
      </w:r>
      <w:r>
        <w:rPr>
          <w:spacing w:val="-3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i</w:t>
      </w:r>
      <w:r>
        <w:rPr>
          <w:spacing w:val="-5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0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pacing w:val="-3"/>
          <w:sz w:val="22"/>
          <w:szCs w:val="22"/>
        </w:rPr>
        <w:t>r</w:t>
      </w:r>
      <w:r>
        <w:rPr>
          <w:spacing w:val="7"/>
          <w:sz w:val="22"/>
          <w:szCs w:val="22"/>
        </w:rPr>
        <w:t>o</w:t>
      </w:r>
      <w:r>
        <w:rPr>
          <w:spacing w:val="-7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2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pacing w:val="-4"/>
          <w:sz w:val="22"/>
          <w:szCs w:val="22"/>
        </w:rPr>
        <w:t>a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rd</w:t>
      </w:r>
      <w:r>
        <w:rPr>
          <w:spacing w:val="7"/>
          <w:sz w:val="22"/>
          <w:szCs w:val="22"/>
        </w:rPr>
        <w:t>u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2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-5"/>
          <w:sz w:val="22"/>
          <w:szCs w:val="22"/>
        </w:rPr>
        <w:t>s</w:t>
      </w:r>
      <w:r>
        <w:rPr>
          <w:spacing w:val="5"/>
          <w:sz w:val="22"/>
          <w:szCs w:val="22"/>
        </w:rPr>
        <w:t>t</w:t>
      </w:r>
      <w:r>
        <w:rPr>
          <w:spacing w:val="-4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n</w:t>
      </w:r>
      <w:r>
        <w:rPr>
          <w:sz w:val="22"/>
          <w:szCs w:val="22"/>
        </w:rPr>
        <w:t>j</w:t>
      </w:r>
      <w:r>
        <w:rPr>
          <w:spacing w:val="-4"/>
          <w:sz w:val="22"/>
          <w:szCs w:val="22"/>
        </w:rPr>
        <w:t>a</w:t>
      </w:r>
      <w:r>
        <w:rPr>
          <w:spacing w:val="7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6"/>
          <w:sz w:val="22"/>
          <w:szCs w:val="22"/>
        </w:rPr>
        <w:t>e</w:t>
      </w:r>
      <w:r>
        <w:rPr>
          <w:spacing w:val="3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18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p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20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24"/>
          <w:sz w:val="22"/>
          <w:szCs w:val="22"/>
        </w:rPr>
        <w:t xml:space="preserve"> </w:t>
      </w:r>
      <w:r>
        <w:rPr>
          <w:spacing w:val="-5"/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w w:val="102"/>
          <w:sz w:val="22"/>
          <w:szCs w:val="22"/>
        </w:rPr>
        <w:t>i.</w:t>
      </w:r>
    </w:p>
    <w:p w:rsidR="00D15A2B" w:rsidRDefault="00D15A2B">
      <w:pPr>
        <w:spacing w:before="6" w:line="120" w:lineRule="exact"/>
        <w:rPr>
          <w:sz w:val="12"/>
          <w:szCs w:val="12"/>
        </w:rPr>
      </w:pPr>
    </w:p>
    <w:p w:rsidR="00D15A2B" w:rsidRDefault="00FC5D75">
      <w:pPr>
        <w:ind w:left="1078"/>
        <w:rPr>
          <w:sz w:val="22"/>
          <w:szCs w:val="22"/>
        </w:rPr>
      </w:pPr>
      <w:r>
        <w:rPr>
          <w:sz w:val="22"/>
          <w:szCs w:val="22"/>
        </w:rPr>
        <w:t>K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m</w:t>
      </w:r>
      <w:r>
        <w:rPr>
          <w:spacing w:val="-2"/>
          <w:sz w:val="22"/>
          <w:szCs w:val="22"/>
        </w:rPr>
        <w:t>u</w:t>
      </w:r>
      <w:r>
        <w:rPr>
          <w:spacing w:val="7"/>
          <w:sz w:val="22"/>
          <w:szCs w:val="22"/>
        </w:rPr>
        <w:t>d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an</w:t>
      </w:r>
      <w:r>
        <w:rPr>
          <w:spacing w:val="19"/>
          <w:sz w:val="22"/>
          <w:szCs w:val="22"/>
        </w:rPr>
        <w:t xml:space="preserve"> </w:t>
      </w:r>
      <w:r>
        <w:rPr>
          <w:i/>
          <w:spacing w:val="3"/>
          <w:sz w:val="22"/>
          <w:szCs w:val="22"/>
        </w:rPr>
        <w:t>up</w:t>
      </w:r>
      <w:r>
        <w:rPr>
          <w:i/>
          <w:sz w:val="22"/>
          <w:szCs w:val="22"/>
        </w:rPr>
        <w:t>l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3"/>
          <w:sz w:val="22"/>
          <w:szCs w:val="22"/>
        </w:rPr>
        <w:t>a</w:t>
      </w:r>
      <w:r>
        <w:rPr>
          <w:i/>
          <w:sz w:val="22"/>
          <w:szCs w:val="22"/>
        </w:rPr>
        <w:t>d</w:t>
      </w:r>
      <w:r>
        <w:rPr>
          <w:i/>
          <w:spacing w:val="8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p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16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t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pacing w:val="-1"/>
          <w:sz w:val="22"/>
          <w:szCs w:val="22"/>
        </w:rPr>
        <w:t>s</w:t>
      </w:r>
      <w:r>
        <w:rPr>
          <w:spacing w:val="-4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A</w:t>
      </w:r>
      <w:r>
        <w:rPr>
          <w:spacing w:val="2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30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y</w:t>
      </w:r>
      <w:r>
        <w:rPr>
          <w:spacing w:val="6"/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5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pacing w:val="5"/>
          <w:sz w:val="22"/>
          <w:szCs w:val="22"/>
        </w:rPr>
        <w:t>t</w:t>
      </w:r>
      <w:r>
        <w:rPr>
          <w:spacing w:val="-5"/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8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ai</w:t>
      </w:r>
      <w:r>
        <w:rPr>
          <w:spacing w:val="14"/>
          <w:sz w:val="22"/>
          <w:szCs w:val="22"/>
        </w:rPr>
        <w:t xml:space="preserve"> </w:t>
      </w:r>
      <w:r>
        <w:rPr>
          <w:i/>
          <w:w w:val="102"/>
          <w:sz w:val="22"/>
          <w:szCs w:val="22"/>
        </w:rPr>
        <w:t>m</w:t>
      </w:r>
      <w:r>
        <w:rPr>
          <w:i/>
          <w:spacing w:val="3"/>
          <w:w w:val="102"/>
          <w:sz w:val="22"/>
          <w:szCs w:val="22"/>
        </w:rPr>
        <w:t>a</w:t>
      </w:r>
      <w:r>
        <w:rPr>
          <w:i/>
          <w:spacing w:val="-1"/>
          <w:w w:val="102"/>
          <w:sz w:val="22"/>
          <w:szCs w:val="22"/>
        </w:rPr>
        <w:t>s</w:t>
      </w:r>
      <w:r>
        <w:rPr>
          <w:i/>
          <w:w w:val="102"/>
          <w:sz w:val="22"/>
          <w:szCs w:val="22"/>
        </w:rPr>
        <w:t>te</w:t>
      </w:r>
      <w:r>
        <w:rPr>
          <w:i/>
          <w:spacing w:val="-1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.</w:t>
      </w:r>
    </w:p>
    <w:p w:rsidR="00D15A2B" w:rsidRDefault="00D15A2B">
      <w:pPr>
        <w:spacing w:before="6" w:line="100" w:lineRule="exact"/>
        <w:rPr>
          <w:sz w:val="11"/>
          <w:szCs w:val="11"/>
        </w:rPr>
      </w:pPr>
    </w:p>
    <w:p w:rsidR="00D15A2B" w:rsidRDefault="00D15A2B">
      <w:pPr>
        <w:spacing w:line="200" w:lineRule="exact"/>
      </w:pPr>
    </w:p>
    <w:p w:rsidR="00D15A2B" w:rsidRDefault="00D15A2B">
      <w:pPr>
        <w:spacing w:line="200" w:lineRule="exact"/>
      </w:pP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SP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I_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Ma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st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r(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spacing w:line="200" w:lineRule="exact"/>
        <w:ind w:left="1285" w:right="928"/>
        <w:jc w:val="both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z w:val="18"/>
          <w:szCs w:val="18"/>
        </w:rPr>
        <w:t>B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2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proofErr w:type="gramStart"/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&lt;3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)|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5)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</w:t>
      </w:r>
      <w:r>
        <w:rPr>
          <w:rFonts w:ascii="Consolas" w:eastAsia="Consolas" w:hAnsi="Consolas" w:cs="Consolas"/>
          <w:color w:val="000000"/>
          <w:spacing w:val="7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SC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z w:val="18"/>
          <w:szCs w:val="18"/>
        </w:rPr>
        <w:t>,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MO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nj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tp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z w:val="18"/>
          <w:szCs w:val="18"/>
        </w:rPr>
        <w:t>t</w:t>
      </w:r>
    </w:p>
    <w:p w:rsidR="00D15A2B" w:rsidRDefault="00FC5D75">
      <w:pPr>
        <w:spacing w:before="2"/>
        <w:ind w:left="1285" w:right="2100"/>
        <w:jc w:val="both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z w:val="18"/>
          <w:szCs w:val="18"/>
        </w:rPr>
        <w:t>B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&amp;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~(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4)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  </w:t>
      </w:r>
      <w:r>
        <w:rPr>
          <w:rFonts w:ascii="Consolas" w:eastAsia="Consolas" w:hAnsi="Consolas" w:cs="Consolas"/>
          <w:color w:val="000000"/>
          <w:spacing w:val="6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MI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me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j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np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z w:val="18"/>
          <w:szCs w:val="18"/>
        </w:rPr>
        <w:t xml:space="preserve">t 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ST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            </w:t>
      </w:r>
      <w:r>
        <w:rPr>
          <w:rFonts w:ascii="Consolas" w:eastAsia="Consolas" w:hAnsi="Consolas" w:cs="Consolas"/>
          <w:color w:val="000000"/>
          <w:spacing w:val="5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SP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eb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g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st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z w:val="18"/>
          <w:szCs w:val="18"/>
        </w:rPr>
        <w:t xml:space="preserve">r 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PR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0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1&lt;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SP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</w:t>
      </w:r>
      <w:r>
        <w:rPr>
          <w:rFonts w:ascii="Consolas" w:eastAsia="Consolas" w:hAnsi="Consolas" w:cs="Consolas"/>
          <w:color w:val="000000"/>
          <w:spacing w:val="67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Pe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ba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g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c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008000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z w:val="18"/>
          <w:szCs w:val="18"/>
        </w:rPr>
        <w:t>=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12</w:t>
      </w:r>
      <w:r>
        <w:rPr>
          <w:rFonts w:ascii="Consolas" w:eastAsia="Consolas" w:hAnsi="Consolas" w:cs="Consolas"/>
          <w:color w:val="008000"/>
          <w:sz w:val="18"/>
          <w:szCs w:val="18"/>
        </w:rPr>
        <w:t>8</w:t>
      </w:r>
    </w:p>
    <w:p w:rsidR="00D15A2B" w:rsidRDefault="00FC5D75">
      <w:pPr>
        <w:spacing w:before="1"/>
        <w:ind w:left="1285" w:right="2796"/>
        <w:jc w:val="both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PE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 </w:t>
      </w:r>
      <w:r>
        <w:rPr>
          <w:rFonts w:ascii="Consolas" w:eastAsia="Consolas" w:hAnsi="Consolas" w:cs="Consolas"/>
          <w:color w:val="000000"/>
          <w:spacing w:val="6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Ak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t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if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ka</w:t>
      </w:r>
      <w:r>
        <w:rPr>
          <w:rFonts w:ascii="Consolas" w:eastAsia="Consolas" w:hAnsi="Consolas" w:cs="Consolas"/>
          <w:color w:val="008000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</w:p>
    <w:p w:rsidR="00D15A2B" w:rsidRDefault="00FC5D75">
      <w:pPr>
        <w:spacing w:line="200" w:lineRule="exact"/>
        <w:ind w:left="10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p(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spacing w:val="2"/>
          <w:sz w:val="18"/>
          <w:szCs w:val="18"/>
        </w:rPr>
        <w:t>it</w:t>
      </w:r>
      <w:r>
        <w:rPr>
          <w:rFonts w:ascii="Consolas" w:eastAsia="Consolas" w:hAnsi="Consolas" w:cs="Consolas"/>
          <w:spacing w:val="-3"/>
          <w:sz w:val="18"/>
          <w:szCs w:val="18"/>
        </w:rPr>
        <w:t>SP</w:t>
      </w:r>
      <w:r>
        <w:rPr>
          <w:rFonts w:ascii="Consolas" w:eastAsia="Consolas" w:hAnsi="Consolas" w:cs="Consolas"/>
          <w:spacing w:val="2"/>
          <w:sz w:val="18"/>
          <w:szCs w:val="18"/>
        </w:rPr>
        <w:t>I_</w:t>
      </w:r>
      <w:proofErr w:type="gramStart"/>
      <w:r>
        <w:rPr>
          <w:rFonts w:ascii="Consolas" w:eastAsia="Consolas" w:hAnsi="Consolas" w:cs="Consolas"/>
          <w:spacing w:val="-3"/>
          <w:sz w:val="18"/>
          <w:szCs w:val="18"/>
        </w:rPr>
        <w:t>Ma</w:t>
      </w:r>
      <w:r>
        <w:rPr>
          <w:rFonts w:ascii="Consolas" w:eastAsia="Consolas" w:hAnsi="Consolas" w:cs="Consolas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spacing w:val="-3"/>
          <w:sz w:val="18"/>
          <w:szCs w:val="18"/>
        </w:rPr>
        <w:t>t</w:t>
      </w:r>
      <w:r>
        <w:rPr>
          <w:rFonts w:ascii="Consolas" w:eastAsia="Consolas" w:hAnsi="Consolas" w:cs="Consolas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spacing w:val="-3"/>
          <w:sz w:val="18"/>
          <w:szCs w:val="18"/>
        </w:rPr>
        <w:t>r(</w:t>
      </w:r>
      <w:proofErr w:type="gramEnd"/>
      <w:r>
        <w:rPr>
          <w:rFonts w:ascii="Consolas" w:eastAsia="Consolas" w:hAnsi="Consolas" w:cs="Consolas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>;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spacing w:val="2"/>
          <w:sz w:val="18"/>
          <w:szCs w:val="18"/>
        </w:rPr>
        <w:t>nM</w:t>
      </w:r>
      <w:r>
        <w:rPr>
          <w:rFonts w:ascii="Consolas" w:eastAsia="Consolas" w:hAnsi="Consolas" w:cs="Consolas"/>
          <w:spacing w:val="-3"/>
          <w:sz w:val="18"/>
          <w:szCs w:val="18"/>
        </w:rPr>
        <w:t>od</w:t>
      </w:r>
      <w:r>
        <w:rPr>
          <w:rFonts w:ascii="Consolas" w:eastAsia="Consolas" w:hAnsi="Consolas" w:cs="Consolas"/>
          <w:spacing w:val="2"/>
          <w:sz w:val="18"/>
          <w:szCs w:val="18"/>
        </w:rPr>
        <w:t>e(</w:t>
      </w:r>
      <w:proofErr w:type="gramEnd"/>
      <w:r>
        <w:rPr>
          <w:rFonts w:ascii="Consolas" w:eastAsia="Consolas" w:hAnsi="Consolas" w:cs="Consolas"/>
          <w:spacing w:val="-3"/>
          <w:sz w:val="18"/>
          <w:szCs w:val="18"/>
        </w:rPr>
        <w:t>2</w:t>
      </w:r>
      <w:r>
        <w:rPr>
          <w:rFonts w:ascii="Consolas" w:eastAsia="Consolas" w:hAnsi="Consolas" w:cs="Consolas"/>
          <w:sz w:val="18"/>
          <w:szCs w:val="18"/>
        </w:rPr>
        <w:t>,</w:t>
      </w:r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PU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</w:t>
      </w:r>
      <w:r>
        <w:rPr>
          <w:rFonts w:ascii="Consolas" w:eastAsia="Consolas" w:hAnsi="Consolas" w:cs="Consolas"/>
          <w:color w:val="000000"/>
          <w:spacing w:val="4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in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M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o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3</w:t>
      </w:r>
      <w:r>
        <w:rPr>
          <w:rFonts w:ascii="Consolas" w:eastAsia="Consolas" w:hAnsi="Consolas" w:cs="Consolas"/>
          <w:color w:val="000000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IN</w:t>
      </w:r>
      <w:r>
        <w:rPr>
          <w:rFonts w:ascii="Consolas" w:eastAsia="Consolas" w:hAnsi="Consolas" w:cs="Consolas"/>
          <w:color w:val="6E0089"/>
          <w:spacing w:val="-8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UT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</w:t>
      </w:r>
      <w:r>
        <w:rPr>
          <w:rFonts w:ascii="Consolas" w:eastAsia="Consolas" w:hAnsi="Consolas" w:cs="Consolas"/>
          <w:color w:val="000000"/>
          <w:spacing w:val="2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nM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od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4</w:t>
      </w:r>
      <w:r>
        <w:rPr>
          <w:rFonts w:ascii="Consolas" w:eastAsia="Consolas" w:hAnsi="Consolas" w:cs="Consolas"/>
          <w:color w:val="000000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PU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FC5D75">
      <w:pPr>
        <w:ind w:left="128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spacing w:val="2"/>
          <w:sz w:val="18"/>
          <w:szCs w:val="18"/>
        </w:rPr>
        <w:t>gi</w:t>
      </w:r>
      <w:r>
        <w:rPr>
          <w:rFonts w:ascii="Consolas" w:eastAsia="Consolas" w:hAnsi="Consolas" w:cs="Consolas"/>
          <w:spacing w:val="-3"/>
          <w:sz w:val="18"/>
          <w:szCs w:val="18"/>
        </w:rPr>
        <w:t>ta</w:t>
      </w:r>
      <w:r>
        <w:rPr>
          <w:rFonts w:ascii="Consolas" w:eastAsia="Consolas" w:hAnsi="Consolas" w:cs="Consolas"/>
          <w:spacing w:val="2"/>
          <w:sz w:val="18"/>
          <w:szCs w:val="18"/>
        </w:rPr>
        <w:t>lW</w:t>
      </w:r>
      <w:r>
        <w:rPr>
          <w:rFonts w:ascii="Consolas" w:eastAsia="Consolas" w:hAnsi="Consolas" w:cs="Consolas"/>
          <w:spacing w:val="-3"/>
          <w:sz w:val="18"/>
          <w:szCs w:val="18"/>
        </w:rPr>
        <w:t>ri</w:t>
      </w:r>
      <w:r>
        <w:rPr>
          <w:rFonts w:ascii="Consolas" w:eastAsia="Consolas" w:hAnsi="Consolas" w:cs="Consolas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spacing w:val="-3"/>
          <w:sz w:val="18"/>
          <w:szCs w:val="18"/>
        </w:rPr>
        <w:t>e</w:t>
      </w:r>
      <w:r>
        <w:rPr>
          <w:rFonts w:ascii="Consolas" w:eastAsia="Consolas" w:hAnsi="Consolas" w:cs="Consolas"/>
          <w:spacing w:val="2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pacing w:val="-3"/>
          <w:sz w:val="18"/>
          <w:szCs w:val="18"/>
        </w:rPr>
        <w:t>2</w:t>
      </w:r>
      <w:r>
        <w:rPr>
          <w:rFonts w:ascii="Consolas" w:eastAsia="Consolas" w:hAnsi="Consolas" w:cs="Consolas"/>
          <w:sz w:val="18"/>
          <w:szCs w:val="18"/>
        </w:rPr>
        <w:t>,</w:t>
      </w:r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H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IG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H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</w:t>
      </w:r>
      <w:r>
        <w:rPr>
          <w:rFonts w:ascii="Consolas" w:eastAsia="Consolas" w:hAnsi="Consolas" w:cs="Consolas"/>
          <w:color w:val="000000"/>
          <w:spacing w:val="4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ig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W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e(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3</w:t>
      </w:r>
      <w:r>
        <w:rPr>
          <w:rFonts w:ascii="Consolas" w:eastAsia="Consolas" w:hAnsi="Consolas" w:cs="Consolas"/>
          <w:color w:val="000000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HI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G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H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</w:t>
      </w:r>
      <w:r>
        <w:rPr>
          <w:rFonts w:ascii="Consolas" w:eastAsia="Consolas" w:hAnsi="Consolas" w:cs="Consolas"/>
          <w:color w:val="000000"/>
          <w:spacing w:val="2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91"/>
          <w:sz w:val="18"/>
          <w:szCs w:val="18"/>
        </w:rPr>
        <w:t>digi</w:t>
      </w:r>
      <w:r>
        <w:rPr>
          <w:rFonts w:ascii="Consolas" w:eastAsia="Consolas" w:hAnsi="Consolas" w:cs="Consolas"/>
          <w:color w:val="000000"/>
          <w:spacing w:val="5"/>
          <w:w w:val="91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1"/>
          <w:w w:val="91"/>
          <w:sz w:val="18"/>
          <w:szCs w:val="18"/>
        </w:rPr>
        <w:t>alWr</w:t>
      </w:r>
      <w:r>
        <w:rPr>
          <w:rFonts w:ascii="Consolas" w:eastAsia="Consolas" w:hAnsi="Consolas" w:cs="Consolas"/>
          <w:color w:val="000000"/>
          <w:spacing w:val="5"/>
          <w:w w:val="91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1"/>
          <w:w w:val="91"/>
          <w:sz w:val="18"/>
          <w:szCs w:val="18"/>
        </w:rPr>
        <w:t>te(</w:t>
      </w:r>
      <w:r>
        <w:rPr>
          <w:rFonts w:ascii="Consolas" w:eastAsia="Consolas" w:hAnsi="Consolas" w:cs="Consolas"/>
          <w:color w:val="000000"/>
          <w:spacing w:val="5"/>
          <w:w w:val="91"/>
          <w:sz w:val="18"/>
          <w:szCs w:val="18"/>
        </w:rPr>
        <w:t>4</w:t>
      </w:r>
      <w:r>
        <w:rPr>
          <w:rFonts w:ascii="Consolas" w:eastAsia="Consolas" w:hAnsi="Consolas" w:cs="Consolas"/>
          <w:color w:val="000000"/>
          <w:w w:val="91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4"/>
          <w:w w:val="9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1"/>
          <w:sz w:val="18"/>
          <w:szCs w:val="18"/>
        </w:rPr>
        <w:t>HI</w:t>
      </w:r>
      <w:r>
        <w:rPr>
          <w:rFonts w:ascii="Consolas" w:eastAsia="Consolas" w:hAnsi="Consolas" w:cs="Consolas"/>
          <w:color w:val="6E0089"/>
          <w:spacing w:val="6"/>
          <w:sz w:val="18"/>
          <w:szCs w:val="18"/>
        </w:rPr>
        <w:t>G</w:t>
      </w:r>
      <w:r>
        <w:rPr>
          <w:rFonts w:ascii="Consolas" w:eastAsia="Consolas" w:hAnsi="Consolas" w:cs="Consolas"/>
          <w:color w:val="6E0089"/>
          <w:spacing w:val="-4"/>
          <w:sz w:val="18"/>
          <w:szCs w:val="18"/>
        </w:rPr>
        <w:t>H</w:t>
      </w:r>
      <w:r>
        <w:rPr>
          <w:rFonts w:ascii="Consolas" w:eastAsia="Consolas" w:hAnsi="Consolas" w:cs="Consolas"/>
          <w:color w:val="000000"/>
          <w:spacing w:val="6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FC5D75">
      <w:pPr>
        <w:spacing w:line="200" w:lineRule="exact"/>
        <w:ind w:left="10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spacing w:before="19"/>
        <w:ind w:left="1088"/>
        <w:rPr>
          <w:rFonts w:ascii="Consolas" w:eastAsia="Consolas" w:hAnsi="Consolas" w:cs="Consolas"/>
          <w:sz w:val="17"/>
          <w:szCs w:val="17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7"/>
          <w:szCs w:val="17"/>
        </w:rPr>
        <w:t>v</w:t>
      </w:r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o</w:t>
      </w:r>
      <w:r>
        <w:rPr>
          <w:rFonts w:ascii="Consolas" w:eastAsia="Consolas" w:hAnsi="Consolas" w:cs="Consolas"/>
          <w:color w:val="0000FF"/>
          <w:spacing w:val="-3"/>
          <w:sz w:val="17"/>
          <w:szCs w:val="17"/>
        </w:rPr>
        <w:t>i</w:t>
      </w:r>
      <w:r>
        <w:rPr>
          <w:rFonts w:ascii="Consolas" w:eastAsia="Consolas" w:hAnsi="Consolas" w:cs="Consolas"/>
          <w:color w:val="0000FF"/>
          <w:sz w:val="17"/>
          <w:szCs w:val="17"/>
        </w:rPr>
        <w:t>d</w:t>
      </w:r>
      <w:proofErr w:type="gramEnd"/>
      <w:r>
        <w:rPr>
          <w:rFonts w:ascii="Consolas" w:eastAsia="Consolas" w:hAnsi="Consolas" w:cs="Consolas"/>
          <w:color w:val="0000FF"/>
          <w:sz w:val="17"/>
          <w:szCs w:val="17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l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oo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p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(</w:t>
      </w:r>
      <w:r>
        <w:rPr>
          <w:rFonts w:ascii="Consolas" w:eastAsia="Consolas" w:hAnsi="Consolas" w:cs="Consolas"/>
          <w:color w:val="000000"/>
          <w:sz w:val="17"/>
          <w:szCs w:val="17"/>
        </w:rPr>
        <w:t>) {</w:t>
      </w:r>
    </w:p>
    <w:p w:rsidR="00D15A2B" w:rsidRDefault="00FC5D75">
      <w:pPr>
        <w:spacing w:line="180" w:lineRule="exact"/>
        <w:ind w:left="1285"/>
        <w:rPr>
          <w:rFonts w:ascii="Consolas" w:eastAsia="Consolas" w:hAnsi="Consolas" w:cs="Consolas"/>
          <w:sz w:val="17"/>
          <w:szCs w:val="17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if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di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gi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t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a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l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R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ea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d(2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)=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=</w:t>
      </w:r>
      <w:r>
        <w:rPr>
          <w:rFonts w:ascii="Consolas" w:eastAsia="Consolas" w:hAnsi="Consolas" w:cs="Consolas"/>
          <w:color w:val="6E0089"/>
          <w:spacing w:val="2"/>
          <w:sz w:val="17"/>
          <w:szCs w:val="17"/>
        </w:rPr>
        <w:t>LO</w:t>
      </w:r>
      <w:r>
        <w:rPr>
          <w:rFonts w:ascii="Consolas" w:eastAsia="Consolas" w:hAnsi="Consolas" w:cs="Consolas"/>
          <w:color w:val="6E0089"/>
          <w:spacing w:val="-3"/>
          <w:sz w:val="17"/>
          <w:szCs w:val="17"/>
        </w:rPr>
        <w:t>W</w:t>
      </w:r>
      <w:r>
        <w:rPr>
          <w:rFonts w:ascii="Consolas" w:eastAsia="Consolas" w:hAnsi="Consolas" w:cs="Consolas"/>
          <w:color w:val="000000"/>
          <w:sz w:val="17"/>
          <w:szCs w:val="17"/>
        </w:rPr>
        <w:t>)</w:t>
      </w:r>
      <w:r>
        <w:rPr>
          <w:rFonts w:ascii="Consolas" w:eastAsia="Consolas" w:hAnsi="Consolas" w:cs="Consolas"/>
          <w:color w:val="000000"/>
          <w:spacing w:val="-5"/>
          <w:sz w:val="17"/>
          <w:szCs w:val="17"/>
        </w:rPr>
        <w:t xml:space="preserve"> </w:t>
      </w:r>
      <w:r>
        <w:rPr>
          <w:rFonts w:ascii="Consolas" w:eastAsia="Consolas" w:hAnsi="Consolas" w:cs="Consolas"/>
          <w:color w:val="000000"/>
          <w:sz w:val="17"/>
          <w:szCs w:val="17"/>
        </w:rPr>
        <w:t>{</w:t>
      </w:r>
    </w:p>
    <w:p w:rsidR="00D15A2B" w:rsidRDefault="00FC5D75">
      <w:pPr>
        <w:spacing w:before="3"/>
        <w:ind w:left="1477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-3"/>
          <w:sz w:val="18"/>
          <w:szCs w:val="18"/>
        </w:rPr>
        <w:t>k</w:t>
      </w:r>
      <w:r>
        <w:rPr>
          <w:rFonts w:ascii="Consolas" w:eastAsia="Consolas" w:hAnsi="Consolas" w:cs="Consolas"/>
          <w:spacing w:val="2"/>
          <w:sz w:val="18"/>
          <w:szCs w:val="18"/>
        </w:rPr>
        <w:t>ir</w:t>
      </w:r>
      <w:r>
        <w:rPr>
          <w:rFonts w:ascii="Consolas" w:eastAsia="Consolas" w:hAnsi="Consolas" w:cs="Consolas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spacing w:val="-3"/>
          <w:sz w:val="18"/>
          <w:szCs w:val="18"/>
        </w:rPr>
        <w:t>Da</w:t>
      </w:r>
      <w:r>
        <w:rPr>
          <w:rFonts w:ascii="Consolas" w:eastAsia="Consolas" w:hAnsi="Consolas" w:cs="Consolas"/>
          <w:spacing w:val="2"/>
          <w:sz w:val="18"/>
          <w:szCs w:val="18"/>
        </w:rPr>
        <w:t>ta</w:t>
      </w:r>
      <w:r>
        <w:rPr>
          <w:rFonts w:ascii="Consolas" w:eastAsia="Consolas" w:hAnsi="Consolas" w:cs="Consolas"/>
          <w:spacing w:val="-8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"H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al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lo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\r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\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"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FC5D75">
      <w:pPr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spacing w:before="15"/>
        <w:ind w:left="127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el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00FF"/>
          <w:sz w:val="18"/>
          <w:szCs w:val="18"/>
        </w:rPr>
        <w:t>e</w:t>
      </w:r>
      <w:proofErr w:type="gramEnd"/>
      <w:r>
        <w:rPr>
          <w:rFonts w:ascii="Consolas" w:eastAsia="Consolas" w:hAnsi="Consolas" w:cs="Consolas"/>
          <w:color w:val="0000FF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pacing w:val="-8"/>
          <w:sz w:val="18"/>
          <w:szCs w:val="18"/>
        </w:rPr>
        <w:t>i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f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g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(3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==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O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W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</w:p>
    <w:p w:rsidR="00D15A2B" w:rsidRDefault="00FC5D75">
      <w:pPr>
        <w:spacing w:line="180" w:lineRule="exact"/>
        <w:ind w:left="1443" w:right="5031"/>
        <w:jc w:val="center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position w:val="1"/>
          <w:sz w:val="18"/>
          <w:szCs w:val="18"/>
        </w:rPr>
        <w:t>{</w:t>
      </w:r>
      <w:r>
        <w:rPr>
          <w:rFonts w:ascii="Consolas" w:eastAsia="Consolas" w:hAnsi="Consolas" w:cs="Consolas"/>
          <w:spacing w:val="-1"/>
          <w:position w:val="1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k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i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r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im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Da</w:t>
      </w:r>
      <w:r>
        <w:rPr>
          <w:rFonts w:ascii="Consolas" w:eastAsia="Consolas" w:hAnsi="Consolas" w:cs="Consolas"/>
          <w:spacing w:val="-8"/>
          <w:position w:val="1"/>
          <w:sz w:val="18"/>
          <w:szCs w:val="18"/>
        </w:rPr>
        <w:t>t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a</w:t>
      </w:r>
      <w:proofErr w:type="gramEnd"/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(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"A</w:t>
      </w:r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pa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\r</w:t>
      </w:r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\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n</w:t>
      </w:r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"</w:t>
      </w:r>
      <w:r>
        <w:rPr>
          <w:rFonts w:ascii="Consolas" w:eastAsia="Consolas" w:hAnsi="Consolas" w:cs="Consolas"/>
          <w:color w:val="000000"/>
          <w:spacing w:val="-3"/>
          <w:position w:val="1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position w:val="1"/>
          <w:sz w:val="18"/>
          <w:szCs w:val="18"/>
        </w:rPr>
        <w:t>;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spacing w:before="15"/>
        <w:ind w:left="127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el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00FF"/>
          <w:sz w:val="18"/>
          <w:szCs w:val="18"/>
        </w:rPr>
        <w:t>e</w:t>
      </w:r>
      <w:proofErr w:type="gramEnd"/>
      <w:r>
        <w:rPr>
          <w:rFonts w:ascii="Consolas" w:eastAsia="Consolas" w:hAnsi="Consolas" w:cs="Consolas"/>
          <w:color w:val="0000FF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FF"/>
          <w:spacing w:val="-8"/>
          <w:sz w:val="18"/>
          <w:szCs w:val="18"/>
        </w:rPr>
        <w:t>i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f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g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(4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==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O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W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</w:p>
    <w:p w:rsidR="00D15A2B" w:rsidRDefault="00FC5D75">
      <w:pPr>
        <w:spacing w:line="180" w:lineRule="exact"/>
        <w:ind w:left="1443" w:right="4834"/>
        <w:jc w:val="center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position w:val="1"/>
          <w:sz w:val="18"/>
          <w:szCs w:val="18"/>
        </w:rPr>
        <w:t>{</w:t>
      </w:r>
      <w:r>
        <w:rPr>
          <w:rFonts w:ascii="Consolas" w:eastAsia="Consolas" w:hAnsi="Consolas" w:cs="Consolas"/>
          <w:spacing w:val="-1"/>
          <w:position w:val="1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k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i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r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im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Da</w:t>
      </w:r>
      <w:r>
        <w:rPr>
          <w:rFonts w:ascii="Consolas" w:eastAsia="Consolas" w:hAnsi="Consolas" w:cs="Consolas"/>
          <w:spacing w:val="-8"/>
          <w:position w:val="1"/>
          <w:sz w:val="18"/>
          <w:szCs w:val="18"/>
        </w:rPr>
        <w:t>t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a</w:t>
      </w:r>
      <w:proofErr w:type="gramEnd"/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(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"K</w:t>
      </w:r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ab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ar</w:t>
      </w:r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\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r</w:t>
      </w:r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\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n"</w:t>
      </w:r>
      <w:r>
        <w:rPr>
          <w:rFonts w:ascii="Consolas" w:eastAsia="Consolas" w:hAnsi="Consolas" w:cs="Consolas"/>
          <w:color w:val="000000"/>
          <w:spacing w:val="2"/>
          <w:position w:val="1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position w:val="1"/>
          <w:sz w:val="18"/>
          <w:szCs w:val="18"/>
        </w:rPr>
        <w:t>;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k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m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a(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ch</w:t>
      </w:r>
      <w:r>
        <w:rPr>
          <w:rFonts w:ascii="Consolas" w:eastAsia="Consolas" w:hAnsi="Consolas" w:cs="Consolas"/>
          <w:color w:val="0000FF"/>
          <w:spacing w:val="-8"/>
          <w:sz w:val="18"/>
          <w:szCs w:val="18"/>
        </w:rPr>
        <w:t>a</w:t>
      </w:r>
      <w:r>
        <w:rPr>
          <w:rFonts w:ascii="Consolas" w:eastAsia="Consolas" w:hAnsi="Consolas" w:cs="Consolas"/>
          <w:color w:val="0000FF"/>
          <w:sz w:val="18"/>
          <w:szCs w:val="18"/>
        </w:rPr>
        <w:t>r</w:t>
      </w:r>
      <w:r>
        <w:rPr>
          <w:rFonts w:ascii="Consolas" w:eastAsia="Consolas" w:hAnsi="Consolas" w:cs="Consolas"/>
          <w:color w:val="0000FF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*</w:t>
      </w:r>
      <w:r>
        <w:rPr>
          <w:rFonts w:ascii="Consolas" w:eastAsia="Consolas" w:hAnsi="Consolas" w:cs="Consolas"/>
          <w:color w:val="80808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808080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808080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color w:val="808080"/>
          <w:spacing w:val="2"/>
          <w:sz w:val="18"/>
          <w:szCs w:val="18"/>
        </w:rPr>
        <w:t>in</w:t>
      </w:r>
      <w:r>
        <w:rPr>
          <w:rFonts w:ascii="Consolas" w:eastAsia="Consolas" w:hAnsi="Consolas" w:cs="Consolas"/>
          <w:color w:val="808080"/>
          <w:spacing w:val="-8"/>
          <w:sz w:val="18"/>
          <w:szCs w:val="18"/>
        </w:rPr>
        <w:t>g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spacing w:before="19"/>
        <w:ind w:left="1285"/>
        <w:rPr>
          <w:rFonts w:ascii="Consolas" w:eastAsia="Consolas" w:hAnsi="Consolas" w:cs="Consolas"/>
          <w:sz w:val="17"/>
          <w:szCs w:val="17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in</w:t>
      </w:r>
      <w:r>
        <w:rPr>
          <w:rFonts w:ascii="Consolas" w:eastAsia="Consolas" w:hAnsi="Consolas" w:cs="Consolas"/>
          <w:color w:val="0000FF"/>
          <w:sz w:val="17"/>
          <w:szCs w:val="17"/>
        </w:rPr>
        <w:t>t</w:t>
      </w:r>
      <w:proofErr w:type="gramEnd"/>
      <w:r>
        <w:rPr>
          <w:rFonts w:ascii="Consolas" w:eastAsia="Consolas" w:hAnsi="Consolas" w:cs="Consolas"/>
          <w:color w:val="0000FF"/>
          <w:spacing w:val="-5"/>
          <w:sz w:val="17"/>
          <w:szCs w:val="17"/>
        </w:rPr>
        <w:t xml:space="preserve"> 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p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an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j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a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n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g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St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rin</w:t>
      </w:r>
      <w:r>
        <w:rPr>
          <w:rFonts w:ascii="Consolas" w:eastAsia="Consolas" w:hAnsi="Consolas" w:cs="Consolas"/>
          <w:color w:val="000000"/>
          <w:sz w:val="17"/>
          <w:szCs w:val="17"/>
        </w:rPr>
        <w:t>g</w:t>
      </w:r>
      <w:r>
        <w:rPr>
          <w:rFonts w:ascii="Consolas" w:eastAsia="Consolas" w:hAnsi="Consolas" w:cs="Consolas"/>
          <w:color w:val="000000"/>
          <w:spacing w:val="5"/>
          <w:sz w:val="17"/>
          <w:szCs w:val="17"/>
        </w:rPr>
        <w:t xml:space="preserve"> </w:t>
      </w:r>
      <w:r>
        <w:rPr>
          <w:rFonts w:ascii="Consolas" w:eastAsia="Consolas" w:hAnsi="Consolas" w:cs="Consolas"/>
          <w:color w:val="000000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pacing w:val="-5"/>
          <w:sz w:val="17"/>
          <w:szCs w:val="17"/>
        </w:rPr>
        <w:t xml:space="preserve"> 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s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trl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en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(</w:t>
      </w:r>
      <w:r>
        <w:rPr>
          <w:rFonts w:ascii="Consolas" w:eastAsia="Consolas" w:hAnsi="Consolas" w:cs="Consolas"/>
          <w:color w:val="808080"/>
          <w:spacing w:val="-3"/>
          <w:sz w:val="17"/>
          <w:szCs w:val="17"/>
        </w:rPr>
        <w:t>st</w:t>
      </w:r>
      <w:r>
        <w:rPr>
          <w:rFonts w:ascii="Consolas" w:eastAsia="Consolas" w:hAnsi="Consolas" w:cs="Consolas"/>
          <w:color w:val="808080"/>
          <w:spacing w:val="2"/>
          <w:sz w:val="17"/>
          <w:szCs w:val="17"/>
        </w:rPr>
        <w:t>ri</w:t>
      </w:r>
      <w:r>
        <w:rPr>
          <w:rFonts w:ascii="Consolas" w:eastAsia="Consolas" w:hAnsi="Consolas" w:cs="Consolas"/>
          <w:color w:val="808080"/>
          <w:spacing w:val="-8"/>
          <w:sz w:val="17"/>
          <w:szCs w:val="17"/>
        </w:rPr>
        <w:t>n</w:t>
      </w:r>
      <w:r>
        <w:rPr>
          <w:rFonts w:ascii="Consolas" w:eastAsia="Consolas" w:hAnsi="Consolas" w:cs="Consolas"/>
          <w:color w:val="808080"/>
          <w:spacing w:val="2"/>
          <w:sz w:val="17"/>
          <w:szCs w:val="17"/>
        </w:rPr>
        <w:t>g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)</w:t>
      </w:r>
      <w:r>
        <w:rPr>
          <w:rFonts w:ascii="Consolas" w:eastAsia="Consolas" w:hAnsi="Consolas" w:cs="Consolas"/>
          <w:color w:val="000000"/>
          <w:sz w:val="17"/>
          <w:szCs w:val="17"/>
        </w:rPr>
        <w:t>;</w:t>
      </w:r>
    </w:p>
    <w:p w:rsidR="00D15A2B" w:rsidRDefault="00FC5D75">
      <w:pPr>
        <w:spacing w:line="180" w:lineRule="exact"/>
        <w:ind w:left="1285"/>
        <w:rPr>
          <w:rFonts w:ascii="Consolas" w:eastAsia="Consolas" w:hAnsi="Consolas" w:cs="Consolas"/>
          <w:sz w:val="17"/>
          <w:szCs w:val="17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fo</w:t>
      </w:r>
      <w:r>
        <w:rPr>
          <w:rFonts w:ascii="Consolas" w:eastAsia="Consolas" w:hAnsi="Consolas" w:cs="Consolas"/>
          <w:color w:val="0000FF"/>
          <w:spacing w:val="-8"/>
          <w:sz w:val="17"/>
          <w:szCs w:val="17"/>
        </w:rPr>
        <w:t>r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(</w:t>
      </w:r>
      <w:proofErr w:type="gramEnd"/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i</w:t>
      </w:r>
      <w:r>
        <w:rPr>
          <w:rFonts w:ascii="Consolas" w:eastAsia="Consolas" w:hAnsi="Consolas" w:cs="Consolas"/>
          <w:color w:val="0000FF"/>
          <w:spacing w:val="-3"/>
          <w:sz w:val="17"/>
          <w:szCs w:val="17"/>
        </w:rPr>
        <w:t>n</w:t>
      </w:r>
      <w:r>
        <w:rPr>
          <w:rFonts w:ascii="Consolas" w:eastAsia="Consolas" w:hAnsi="Consolas" w:cs="Consolas"/>
          <w:color w:val="0000FF"/>
          <w:sz w:val="17"/>
          <w:szCs w:val="17"/>
        </w:rPr>
        <w:t xml:space="preserve">t 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i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=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0</w:t>
      </w:r>
      <w:r>
        <w:rPr>
          <w:rFonts w:ascii="Consolas" w:eastAsia="Consolas" w:hAnsi="Consolas" w:cs="Consolas"/>
          <w:color w:val="000000"/>
          <w:sz w:val="17"/>
          <w:szCs w:val="17"/>
        </w:rPr>
        <w:t>;</w:t>
      </w:r>
      <w:r>
        <w:rPr>
          <w:rFonts w:ascii="Consolas" w:eastAsia="Consolas" w:hAnsi="Consolas" w:cs="Consolas"/>
          <w:color w:val="000000"/>
          <w:spacing w:val="5"/>
          <w:sz w:val="17"/>
          <w:szCs w:val="17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i&lt;p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an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j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an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gSt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ri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ng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; 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i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+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+</w:t>
      </w:r>
      <w:r>
        <w:rPr>
          <w:rFonts w:ascii="Consolas" w:eastAsia="Consolas" w:hAnsi="Consolas" w:cs="Consolas"/>
          <w:color w:val="000000"/>
          <w:sz w:val="17"/>
          <w:szCs w:val="17"/>
        </w:rPr>
        <w:t>) {</w:t>
      </w:r>
    </w:p>
    <w:p w:rsidR="00D15A2B" w:rsidRDefault="00FC5D75">
      <w:pPr>
        <w:spacing w:before="28" w:line="237" w:lineRule="auto"/>
        <w:ind w:left="1477" w:right="47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-3"/>
          <w:sz w:val="17"/>
          <w:szCs w:val="17"/>
        </w:rPr>
        <w:t>S</w:t>
      </w:r>
      <w:r>
        <w:rPr>
          <w:rFonts w:ascii="Consolas" w:eastAsia="Consolas" w:hAnsi="Consolas" w:cs="Consolas"/>
          <w:color w:val="6E0089"/>
          <w:spacing w:val="2"/>
          <w:sz w:val="17"/>
          <w:szCs w:val="17"/>
        </w:rPr>
        <w:t>P</w:t>
      </w:r>
      <w:r>
        <w:rPr>
          <w:rFonts w:ascii="Consolas" w:eastAsia="Consolas" w:hAnsi="Consolas" w:cs="Consolas"/>
          <w:color w:val="6E0089"/>
          <w:spacing w:val="-3"/>
          <w:sz w:val="17"/>
          <w:szCs w:val="17"/>
        </w:rPr>
        <w:t>D</w:t>
      </w:r>
      <w:r>
        <w:rPr>
          <w:rFonts w:ascii="Consolas" w:eastAsia="Consolas" w:hAnsi="Consolas" w:cs="Consolas"/>
          <w:color w:val="6E0089"/>
          <w:sz w:val="17"/>
          <w:szCs w:val="17"/>
        </w:rPr>
        <w:t xml:space="preserve">R 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= </w:t>
      </w:r>
      <w:r>
        <w:rPr>
          <w:rFonts w:ascii="Consolas" w:eastAsia="Consolas" w:hAnsi="Consolas" w:cs="Consolas"/>
          <w:color w:val="808080"/>
          <w:spacing w:val="2"/>
          <w:sz w:val="17"/>
          <w:szCs w:val="17"/>
        </w:rPr>
        <w:t>s</w:t>
      </w:r>
      <w:r>
        <w:rPr>
          <w:rFonts w:ascii="Consolas" w:eastAsia="Consolas" w:hAnsi="Consolas" w:cs="Consolas"/>
          <w:color w:val="808080"/>
          <w:spacing w:val="-8"/>
          <w:sz w:val="17"/>
          <w:szCs w:val="17"/>
        </w:rPr>
        <w:t>t</w:t>
      </w:r>
      <w:r>
        <w:rPr>
          <w:rFonts w:ascii="Consolas" w:eastAsia="Consolas" w:hAnsi="Consolas" w:cs="Consolas"/>
          <w:color w:val="808080"/>
          <w:spacing w:val="2"/>
          <w:sz w:val="17"/>
          <w:szCs w:val="17"/>
        </w:rPr>
        <w:t>r</w:t>
      </w:r>
      <w:r>
        <w:rPr>
          <w:rFonts w:ascii="Consolas" w:eastAsia="Consolas" w:hAnsi="Consolas" w:cs="Consolas"/>
          <w:color w:val="808080"/>
          <w:spacing w:val="-3"/>
          <w:sz w:val="17"/>
          <w:szCs w:val="17"/>
        </w:rPr>
        <w:t>i</w:t>
      </w:r>
      <w:r>
        <w:rPr>
          <w:rFonts w:ascii="Consolas" w:eastAsia="Consolas" w:hAnsi="Consolas" w:cs="Consolas"/>
          <w:color w:val="808080"/>
          <w:spacing w:val="2"/>
          <w:sz w:val="17"/>
          <w:szCs w:val="17"/>
        </w:rPr>
        <w:t>n</w:t>
      </w:r>
      <w:r>
        <w:rPr>
          <w:rFonts w:ascii="Consolas" w:eastAsia="Consolas" w:hAnsi="Consolas" w:cs="Consolas"/>
          <w:color w:val="808080"/>
          <w:spacing w:val="-3"/>
          <w:sz w:val="17"/>
          <w:szCs w:val="17"/>
        </w:rPr>
        <w:t>g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[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i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]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; </w:t>
      </w:r>
      <w:proofErr w:type="gramStart"/>
      <w:r>
        <w:rPr>
          <w:rFonts w:ascii="Consolas" w:eastAsia="Consolas" w:hAnsi="Consolas" w:cs="Consolas"/>
          <w:color w:val="0000FF"/>
          <w:spacing w:val="-3"/>
          <w:sz w:val="17"/>
          <w:szCs w:val="17"/>
        </w:rPr>
        <w:t>w</w:t>
      </w:r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h</w:t>
      </w:r>
      <w:r>
        <w:rPr>
          <w:rFonts w:ascii="Consolas" w:eastAsia="Consolas" w:hAnsi="Consolas" w:cs="Consolas"/>
          <w:color w:val="0000FF"/>
          <w:spacing w:val="-3"/>
          <w:sz w:val="17"/>
          <w:szCs w:val="17"/>
        </w:rPr>
        <w:t>i</w:t>
      </w:r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l</w:t>
      </w:r>
      <w:r>
        <w:rPr>
          <w:rFonts w:ascii="Consolas" w:eastAsia="Consolas" w:hAnsi="Consolas" w:cs="Consolas"/>
          <w:color w:val="0000FF"/>
          <w:spacing w:val="-3"/>
          <w:sz w:val="17"/>
          <w:szCs w:val="17"/>
        </w:rPr>
        <w:t>e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!(</w:t>
      </w:r>
      <w:r>
        <w:rPr>
          <w:rFonts w:ascii="Consolas" w:eastAsia="Consolas" w:hAnsi="Consolas" w:cs="Consolas"/>
          <w:color w:val="6E0089"/>
          <w:spacing w:val="-8"/>
          <w:sz w:val="17"/>
          <w:szCs w:val="17"/>
        </w:rPr>
        <w:t>S</w:t>
      </w:r>
      <w:r>
        <w:rPr>
          <w:rFonts w:ascii="Consolas" w:eastAsia="Consolas" w:hAnsi="Consolas" w:cs="Consolas"/>
          <w:color w:val="6E0089"/>
          <w:spacing w:val="2"/>
          <w:sz w:val="17"/>
          <w:szCs w:val="17"/>
        </w:rPr>
        <w:t>P</w:t>
      </w:r>
      <w:r>
        <w:rPr>
          <w:rFonts w:ascii="Consolas" w:eastAsia="Consolas" w:hAnsi="Consolas" w:cs="Consolas"/>
          <w:color w:val="6E0089"/>
          <w:spacing w:val="-3"/>
          <w:sz w:val="17"/>
          <w:szCs w:val="17"/>
        </w:rPr>
        <w:t>S</w:t>
      </w:r>
      <w:r>
        <w:rPr>
          <w:rFonts w:ascii="Consolas" w:eastAsia="Consolas" w:hAnsi="Consolas" w:cs="Consolas"/>
          <w:color w:val="6E0089"/>
          <w:sz w:val="17"/>
          <w:szCs w:val="17"/>
        </w:rPr>
        <w:t xml:space="preserve">R 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&amp; 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(1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&lt;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&lt;</w:t>
      </w:r>
      <w:r>
        <w:rPr>
          <w:rFonts w:ascii="Consolas" w:eastAsia="Consolas" w:hAnsi="Consolas" w:cs="Consolas"/>
          <w:color w:val="6E0089"/>
          <w:spacing w:val="2"/>
          <w:sz w:val="17"/>
          <w:szCs w:val="17"/>
        </w:rPr>
        <w:t>S</w:t>
      </w:r>
      <w:r>
        <w:rPr>
          <w:rFonts w:ascii="Consolas" w:eastAsia="Consolas" w:hAnsi="Consolas" w:cs="Consolas"/>
          <w:color w:val="6E0089"/>
          <w:spacing w:val="-3"/>
          <w:sz w:val="17"/>
          <w:szCs w:val="17"/>
        </w:rPr>
        <w:t>PI</w:t>
      </w:r>
      <w:r>
        <w:rPr>
          <w:rFonts w:ascii="Consolas" w:eastAsia="Consolas" w:hAnsi="Consolas" w:cs="Consolas"/>
          <w:color w:val="6E0089"/>
          <w:spacing w:val="2"/>
          <w:sz w:val="17"/>
          <w:szCs w:val="17"/>
        </w:rPr>
        <w:t>F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)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)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)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;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el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y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0)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FC5D75">
      <w:pPr>
        <w:spacing w:before="1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  <w:sectPr w:rsidR="00D15A2B">
          <w:headerReference w:type="default" r:id="rId13"/>
          <w:footerReference w:type="default" r:id="rId14"/>
          <w:pgSz w:w="12240" w:h="15840"/>
          <w:pgMar w:top="1420" w:right="1720" w:bottom="280" w:left="1720" w:header="677" w:footer="0" w:gutter="0"/>
          <w:cols w:space="720"/>
        </w:sectPr>
      </w:pPr>
      <w:r>
        <w:pict>
          <v:group id="_x0000_s1031" style="position:absolute;left:0;text-align:left;margin-left:103.4pt;margin-top:716.6pt;width:418.65pt;height:4.4pt;z-index:-251658752;mso-position-horizontal-relative:page;mso-position-vertical-relative:page" coordorigin="2068,14332" coordsize="8373,88">
            <v:group id="_x0000_s1032" style="position:absolute;left:2098;top:14362;width:8314;height:0" coordorigin="2098,14362" coordsize="8314,0">
              <v:shape id="_x0000_s1035" style="position:absolute;left:2098;top:14362;width:8314;height:0" coordorigin="2098,14362" coordsize="8314,0" path="m2098,14362r8313,e" filled="f" strokecolor="#622323" strokeweight="2.98pt">
                <v:path arrowok="t"/>
              </v:shape>
              <v:group id="_x0000_s1033" style="position:absolute;left:2098;top:14412;width:8314;height:0" coordorigin="2098,14412" coordsize="8314,0">
                <v:shape id="_x0000_s1034" style="position:absolute;left:2098;top:14412;width:8314;height:0" coordorigin="2098,14412" coordsize="8314,0" path="m2098,14412r8313,e" filled="f" strokecolor="#622323" strokeweight=".82pt">
                  <v:path arrowok="t"/>
                </v:shape>
              </v:group>
            </v:group>
            <w10:wrap anchorx="page" anchory="page"/>
          </v:group>
        </w:pict>
      </w: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D15A2B">
      <w:pPr>
        <w:spacing w:before="19" w:line="200" w:lineRule="exact"/>
      </w:pPr>
    </w:p>
    <w:p w:rsidR="00D15A2B" w:rsidRDefault="00FC5D75">
      <w:pPr>
        <w:spacing w:before="36"/>
        <w:ind w:left="701" w:right="855"/>
        <w:jc w:val="center"/>
        <w:rPr>
          <w:sz w:val="22"/>
          <w:szCs w:val="22"/>
        </w:rPr>
      </w:pPr>
      <w:r>
        <w:rPr>
          <w:spacing w:val="3"/>
          <w:sz w:val="22"/>
          <w:szCs w:val="22"/>
        </w:rPr>
        <w:t>2</w:t>
      </w:r>
      <w:r>
        <w:rPr>
          <w:sz w:val="22"/>
          <w:szCs w:val="22"/>
        </w:rPr>
        <w:t xml:space="preserve">. </w:t>
      </w:r>
      <w:r>
        <w:rPr>
          <w:spacing w:val="43"/>
          <w:sz w:val="22"/>
          <w:szCs w:val="22"/>
        </w:rPr>
        <w:t xml:space="preserve"> </w:t>
      </w:r>
      <w:r>
        <w:rPr>
          <w:sz w:val="22"/>
          <w:szCs w:val="22"/>
        </w:rPr>
        <w:t>Ga</w:t>
      </w:r>
      <w:r>
        <w:rPr>
          <w:spacing w:val="-5"/>
          <w:sz w:val="22"/>
          <w:szCs w:val="22"/>
        </w:rPr>
        <w:t>n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ilah</w:t>
      </w:r>
      <w:r>
        <w:rPr>
          <w:spacing w:val="1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pacing w:val="-3"/>
          <w:sz w:val="22"/>
          <w:szCs w:val="22"/>
        </w:rPr>
        <w:t>r</w:t>
      </w:r>
      <w:r>
        <w:rPr>
          <w:spacing w:val="7"/>
          <w:sz w:val="22"/>
          <w:szCs w:val="22"/>
        </w:rPr>
        <w:t>o</w:t>
      </w:r>
      <w:r>
        <w:rPr>
          <w:spacing w:val="-7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1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du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pacing w:val="-5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8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p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z w:val="22"/>
          <w:szCs w:val="22"/>
        </w:rPr>
        <w:t>ti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5"/>
          <w:sz w:val="22"/>
          <w:szCs w:val="22"/>
        </w:rPr>
        <w:t>t</w:t>
      </w:r>
      <w:r>
        <w:rPr>
          <w:spacing w:val="6"/>
          <w:sz w:val="22"/>
          <w:szCs w:val="22"/>
        </w:rPr>
        <w:t>a</w:t>
      </w:r>
      <w:r>
        <w:rPr>
          <w:spacing w:val="-7"/>
          <w:sz w:val="22"/>
          <w:szCs w:val="22"/>
        </w:rPr>
        <w:t>k</w:t>
      </w:r>
      <w:r>
        <w:rPr>
          <w:sz w:val="22"/>
          <w:szCs w:val="22"/>
        </w:rPr>
        <w:t>s</w:t>
      </w:r>
      <w:r>
        <w:rPr>
          <w:spacing w:val="13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p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m</w:t>
      </w:r>
      <w:r>
        <w:rPr>
          <w:spacing w:val="15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>k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spacing w:val="-5"/>
          <w:w w:val="102"/>
          <w:sz w:val="22"/>
          <w:szCs w:val="22"/>
        </w:rPr>
        <w:t>i</w:t>
      </w:r>
      <w:r>
        <w:rPr>
          <w:spacing w:val="3"/>
          <w:w w:val="102"/>
          <w:sz w:val="22"/>
          <w:szCs w:val="22"/>
        </w:rPr>
        <w:t>n</w:t>
      </w:r>
      <w:r>
        <w:rPr>
          <w:spacing w:val="-5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D15A2B" w:rsidRDefault="00D15A2B">
      <w:pPr>
        <w:spacing w:before="6" w:line="120" w:lineRule="exact"/>
        <w:rPr>
          <w:sz w:val="12"/>
          <w:szCs w:val="12"/>
        </w:rPr>
      </w:pPr>
    </w:p>
    <w:p w:rsidR="00D15A2B" w:rsidRDefault="00FC5D75">
      <w:pPr>
        <w:ind w:left="1078"/>
        <w:rPr>
          <w:sz w:val="22"/>
          <w:szCs w:val="22"/>
        </w:rPr>
      </w:pPr>
      <w:r>
        <w:rPr>
          <w:sz w:val="22"/>
          <w:szCs w:val="22"/>
        </w:rPr>
        <w:t>K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m</w:t>
      </w:r>
      <w:r>
        <w:rPr>
          <w:spacing w:val="-2"/>
          <w:sz w:val="22"/>
          <w:szCs w:val="22"/>
        </w:rPr>
        <w:t>u</w:t>
      </w:r>
      <w:r>
        <w:rPr>
          <w:spacing w:val="7"/>
          <w:sz w:val="22"/>
          <w:szCs w:val="22"/>
        </w:rPr>
        <w:t>d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an</w:t>
      </w:r>
      <w:r>
        <w:rPr>
          <w:spacing w:val="19"/>
          <w:sz w:val="22"/>
          <w:szCs w:val="22"/>
        </w:rPr>
        <w:t xml:space="preserve"> </w:t>
      </w:r>
      <w:r>
        <w:rPr>
          <w:i/>
          <w:spacing w:val="3"/>
          <w:sz w:val="22"/>
          <w:szCs w:val="22"/>
        </w:rPr>
        <w:t>up</w:t>
      </w:r>
      <w:r>
        <w:rPr>
          <w:i/>
          <w:sz w:val="22"/>
          <w:szCs w:val="22"/>
        </w:rPr>
        <w:t>l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3"/>
          <w:sz w:val="22"/>
          <w:szCs w:val="22"/>
        </w:rPr>
        <w:t>a</w:t>
      </w:r>
      <w:r>
        <w:rPr>
          <w:i/>
          <w:sz w:val="22"/>
          <w:szCs w:val="22"/>
        </w:rPr>
        <w:t>d</w:t>
      </w:r>
      <w:r>
        <w:rPr>
          <w:i/>
          <w:spacing w:val="8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p</w:t>
      </w:r>
      <w:r>
        <w:rPr>
          <w:spacing w:val="-3"/>
          <w:sz w:val="22"/>
          <w:szCs w:val="22"/>
        </w:rPr>
        <w:t>r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am</w:t>
      </w:r>
      <w:r>
        <w:rPr>
          <w:spacing w:val="16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t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pacing w:val="-1"/>
          <w:sz w:val="22"/>
          <w:szCs w:val="22"/>
        </w:rPr>
        <w:t>s</w:t>
      </w:r>
      <w:r>
        <w:rPr>
          <w:spacing w:val="-4"/>
          <w:sz w:val="22"/>
          <w:szCs w:val="22"/>
        </w:rPr>
        <w:t>e</w:t>
      </w:r>
      <w:r>
        <w:rPr>
          <w:spacing w:val="-2"/>
          <w:sz w:val="22"/>
          <w:szCs w:val="22"/>
        </w:rPr>
        <w:t>b</w:t>
      </w:r>
      <w:r>
        <w:rPr>
          <w:spacing w:val="7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3"/>
          <w:sz w:val="22"/>
          <w:szCs w:val="22"/>
        </w:rPr>
        <w:t>du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30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y</w:t>
      </w:r>
      <w:r>
        <w:rPr>
          <w:spacing w:val="6"/>
          <w:sz w:val="22"/>
          <w:szCs w:val="22"/>
        </w:rPr>
        <w:t>a</w:t>
      </w:r>
      <w:r>
        <w:rPr>
          <w:spacing w:val="3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5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pacing w:val="5"/>
          <w:sz w:val="22"/>
          <w:szCs w:val="22"/>
        </w:rPr>
        <w:t>t</w:t>
      </w:r>
      <w:r>
        <w:rPr>
          <w:spacing w:val="-5"/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k</w:t>
      </w:r>
      <w:r>
        <w:rPr>
          <w:spacing w:val="1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b</w:t>
      </w:r>
      <w:r>
        <w:rPr>
          <w:spacing w:val="6"/>
          <w:sz w:val="22"/>
          <w:szCs w:val="22"/>
        </w:rPr>
        <w:t>a</w:t>
      </w:r>
      <w:r>
        <w:rPr>
          <w:spacing w:val="-7"/>
          <w:sz w:val="22"/>
          <w:szCs w:val="22"/>
        </w:rPr>
        <w:t>g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i</w:t>
      </w:r>
      <w:r>
        <w:rPr>
          <w:spacing w:val="11"/>
          <w:sz w:val="22"/>
          <w:szCs w:val="22"/>
        </w:rPr>
        <w:t xml:space="preserve"> </w:t>
      </w:r>
      <w:r>
        <w:rPr>
          <w:i/>
          <w:spacing w:val="-1"/>
          <w:w w:val="102"/>
          <w:sz w:val="22"/>
          <w:szCs w:val="22"/>
        </w:rPr>
        <w:t>s</w:t>
      </w:r>
      <w:r>
        <w:rPr>
          <w:i/>
          <w:w w:val="102"/>
          <w:sz w:val="22"/>
          <w:szCs w:val="22"/>
        </w:rPr>
        <w:t>l</w:t>
      </w:r>
      <w:r>
        <w:rPr>
          <w:i/>
          <w:spacing w:val="7"/>
          <w:w w:val="102"/>
          <w:sz w:val="22"/>
          <w:szCs w:val="22"/>
        </w:rPr>
        <w:t>a</w:t>
      </w:r>
      <w:r>
        <w:rPr>
          <w:i/>
          <w:w w:val="102"/>
          <w:sz w:val="22"/>
          <w:szCs w:val="22"/>
        </w:rPr>
        <w:t>v</w:t>
      </w:r>
      <w:r>
        <w:rPr>
          <w:i/>
          <w:spacing w:val="-3"/>
          <w:w w:val="102"/>
          <w:sz w:val="22"/>
          <w:szCs w:val="22"/>
        </w:rPr>
        <w:t>e</w:t>
      </w:r>
      <w:r>
        <w:rPr>
          <w:w w:val="102"/>
          <w:sz w:val="22"/>
          <w:szCs w:val="22"/>
        </w:rPr>
        <w:t>.</w:t>
      </w:r>
    </w:p>
    <w:p w:rsidR="00D15A2B" w:rsidRDefault="00D15A2B">
      <w:pPr>
        <w:spacing w:before="3" w:line="120" w:lineRule="exact"/>
        <w:rPr>
          <w:sz w:val="12"/>
          <w:szCs w:val="12"/>
        </w:rPr>
      </w:pPr>
    </w:p>
    <w:p w:rsidR="00D15A2B" w:rsidRDefault="00FC5D75">
      <w:pPr>
        <w:ind w:left="1078" w:right="4633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#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in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c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u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0000FF"/>
          <w:sz w:val="18"/>
          <w:szCs w:val="18"/>
        </w:rPr>
        <w:t>e</w:t>
      </w:r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&lt;L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iq</w:t>
      </w:r>
      <w:r>
        <w:rPr>
          <w:rFonts w:ascii="Consolas" w:eastAsia="Consolas" w:hAnsi="Consolas" w:cs="Consolas"/>
          <w:color w:val="A31414"/>
          <w:spacing w:val="-8"/>
          <w:sz w:val="18"/>
          <w:szCs w:val="18"/>
        </w:rPr>
        <w:t>u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idC</w:t>
      </w:r>
      <w:r>
        <w:rPr>
          <w:rFonts w:ascii="Consolas" w:eastAsia="Consolas" w:hAnsi="Consolas" w:cs="Consolas"/>
          <w:color w:val="A31414"/>
          <w:spacing w:val="-8"/>
          <w:sz w:val="18"/>
          <w:szCs w:val="18"/>
        </w:rPr>
        <w:t>r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ys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ta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.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h</w:t>
      </w:r>
      <w:r>
        <w:rPr>
          <w:rFonts w:ascii="Consolas" w:eastAsia="Consolas" w:hAnsi="Consolas" w:cs="Consolas"/>
          <w:color w:val="A31414"/>
          <w:sz w:val="18"/>
          <w:szCs w:val="18"/>
        </w:rPr>
        <w:t xml:space="preserve">&gt;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iq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u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y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-6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lc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A0</w:t>
      </w:r>
      <w:r>
        <w:rPr>
          <w:rFonts w:ascii="Consolas" w:eastAsia="Consolas" w:hAnsi="Consolas" w:cs="Consolas"/>
          <w:color w:val="000000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2</w:t>
      </w:r>
      <w:r>
        <w:rPr>
          <w:rFonts w:ascii="Consolas" w:eastAsia="Consolas" w:hAnsi="Consolas" w:cs="Consolas"/>
          <w:color w:val="000000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3</w:t>
      </w:r>
      <w:r>
        <w:rPr>
          <w:rFonts w:ascii="Consolas" w:eastAsia="Consolas" w:hAnsi="Consolas" w:cs="Consolas"/>
          <w:color w:val="000000"/>
          <w:sz w:val="18"/>
          <w:szCs w:val="18"/>
        </w:rPr>
        <w:t>,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4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5)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2A90AF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2A90AF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2A90AF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color w:val="2A90AF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2A90AF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color w:val="2A90AF"/>
          <w:sz w:val="18"/>
          <w:szCs w:val="18"/>
        </w:rPr>
        <w:t>g</w:t>
      </w:r>
      <w:r>
        <w:rPr>
          <w:rFonts w:ascii="Consolas" w:eastAsia="Consolas" w:hAnsi="Consolas" w:cs="Consolas"/>
          <w:color w:val="2A90A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aS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ri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color w:val="000000"/>
          <w:sz w:val="18"/>
          <w:szCs w:val="18"/>
        </w:rPr>
        <w:t>g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"</w:t>
      </w:r>
      <w:r>
        <w:rPr>
          <w:rFonts w:ascii="Consolas" w:eastAsia="Consolas" w:hAnsi="Consolas" w:cs="Consolas"/>
          <w:color w:val="A31414"/>
          <w:spacing w:val="-8"/>
          <w:sz w:val="18"/>
          <w:szCs w:val="18"/>
        </w:rPr>
        <w:t>"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FC5D75">
      <w:pPr>
        <w:spacing w:line="200" w:lineRule="exact"/>
        <w:ind w:left="107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c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ha</w:t>
      </w:r>
      <w:r>
        <w:rPr>
          <w:rFonts w:ascii="Consolas" w:eastAsia="Consolas" w:hAnsi="Consolas" w:cs="Consolas"/>
          <w:color w:val="0000FF"/>
          <w:sz w:val="18"/>
          <w:szCs w:val="18"/>
        </w:rPr>
        <w:t>r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D15A2B">
      <w:pPr>
        <w:spacing w:before="7" w:line="200" w:lineRule="exact"/>
      </w:pP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SP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I_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Sl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av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z w:val="18"/>
          <w:szCs w:val="18"/>
        </w:rPr>
        <w:t>B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&amp;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~(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&lt;2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)|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&lt;3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)|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5)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</w:t>
      </w:r>
      <w:r>
        <w:rPr>
          <w:rFonts w:ascii="Consolas" w:eastAsia="Consolas" w:hAnsi="Consolas" w:cs="Consolas"/>
          <w:color w:val="000000"/>
          <w:spacing w:val="78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z w:val="18"/>
          <w:szCs w:val="18"/>
        </w:rPr>
        <w:t>,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nj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ad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z w:val="18"/>
          <w:szCs w:val="18"/>
        </w:rPr>
        <w:t>t</w:t>
      </w:r>
    </w:p>
    <w:p w:rsidR="00D15A2B" w:rsidRDefault="00FC5D75">
      <w:pPr>
        <w:spacing w:before="2"/>
        <w:ind w:left="1285" w:right="24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z w:val="18"/>
          <w:szCs w:val="18"/>
        </w:rPr>
        <w:t>B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4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     </w:t>
      </w:r>
      <w:r>
        <w:rPr>
          <w:rFonts w:ascii="Consolas" w:eastAsia="Consolas" w:hAnsi="Consolas" w:cs="Consolas"/>
          <w:color w:val="000000"/>
          <w:spacing w:val="6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nj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ad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o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z w:val="18"/>
          <w:szCs w:val="18"/>
        </w:rPr>
        <w:t xml:space="preserve">t 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&amp;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~(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MS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TR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 </w:t>
      </w:r>
      <w:r>
        <w:rPr>
          <w:rFonts w:ascii="Consolas" w:eastAsia="Consolas" w:hAnsi="Consolas" w:cs="Consolas"/>
          <w:color w:val="000000"/>
          <w:spacing w:val="7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se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b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ag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v</w:t>
      </w:r>
      <w:r>
        <w:rPr>
          <w:rFonts w:ascii="Consolas" w:eastAsia="Consolas" w:hAnsi="Consolas" w:cs="Consolas"/>
          <w:color w:val="008000"/>
          <w:sz w:val="18"/>
          <w:szCs w:val="18"/>
        </w:rPr>
        <w:t xml:space="preserve">e 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PR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0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1&lt;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SP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</w:t>
      </w:r>
      <w:r>
        <w:rPr>
          <w:rFonts w:ascii="Consolas" w:eastAsia="Consolas" w:hAnsi="Consolas" w:cs="Consolas"/>
          <w:color w:val="000000"/>
          <w:spacing w:val="7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mb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ag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lo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008000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z w:val="18"/>
          <w:szCs w:val="18"/>
        </w:rPr>
        <w:t>=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1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2</w:t>
      </w:r>
      <w:r>
        <w:rPr>
          <w:rFonts w:ascii="Consolas" w:eastAsia="Consolas" w:hAnsi="Consolas" w:cs="Consolas"/>
          <w:color w:val="008000"/>
          <w:sz w:val="18"/>
          <w:szCs w:val="18"/>
        </w:rPr>
        <w:t>8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|</w:t>
      </w:r>
      <w:r>
        <w:rPr>
          <w:rFonts w:ascii="Consolas" w:eastAsia="Consolas" w:hAnsi="Consolas" w:cs="Consolas"/>
          <w:color w:val="000000"/>
          <w:sz w:val="18"/>
          <w:szCs w:val="18"/>
        </w:rPr>
        <w:t>=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PE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   </w:t>
      </w:r>
      <w:r>
        <w:rPr>
          <w:rFonts w:ascii="Consolas" w:eastAsia="Consolas" w:hAnsi="Consolas" w:cs="Consolas"/>
          <w:color w:val="000000"/>
          <w:spacing w:val="6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ti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fk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SP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ind w:left="107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p(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spacing w:val="2"/>
          <w:sz w:val="18"/>
          <w:szCs w:val="18"/>
        </w:rPr>
        <w:t>it</w:t>
      </w:r>
      <w:r>
        <w:rPr>
          <w:rFonts w:ascii="Consolas" w:eastAsia="Consolas" w:hAnsi="Consolas" w:cs="Consolas"/>
          <w:spacing w:val="-3"/>
          <w:sz w:val="18"/>
          <w:szCs w:val="18"/>
        </w:rPr>
        <w:t>SP</w:t>
      </w:r>
      <w:r>
        <w:rPr>
          <w:rFonts w:ascii="Consolas" w:eastAsia="Consolas" w:hAnsi="Consolas" w:cs="Consolas"/>
          <w:spacing w:val="2"/>
          <w:sz w:val="18"/>
          <w:szCs w:val="18"/>
        </w:rPr>
        <w:t>I_</w:t>
      </w:r>
      <w:proofErr w:type="gramStart"/>
      <w:r>
        <w:rPr>
          <w:rFonts w:ascii="Consolas" w:eastAsia="Consolas" w:hAnsi="Consolas" w:cs="Consolas"/>
          <w:spacing w:val="-3"/>
          <w:sz w:val="18"/>
          <w:szCs w:val="18"/>
        </w:rPr>
        <w:t>Sl</w:t>
      </w:r>
      <w:r>
        <w:rPr>
          <w:rFonts w:ascii="Consolas" w:eastAsia="Consolas" w:hAnsi="Consolas" w:cs="Consolas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spacing w:val="-3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>;</w:t>
      </w:r>
    </w:p>
    <w:p w:rsidR="00D15A2B" w:rsidRDefault="00FC5D75">
      <w:pPr>
        <w:ind w:left="128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spacing w:val="-3"/>
          <w:sz w:val="18"/>
          <w:szCs w:val="18"/>
        </w:rPr>
        <w:t>c</w:t>
      </w:r>
      <w:r>
        <w:rPr>
          <w:rFonts w:ascii="Consolas" w:eastAsia="Consolas" w:hAnsi="Consolas" w:cs="Consolas"/>
          <w:spacing w:val="2"/>
          <w:sz w:val="18"/>
          <w:szCs w:val="18"/>
        </w:rPr>
        <w:t>d.</w:t>
      </w:r>
      <w:r>
        <w:rPr>
          <w:rFonts w:ascii="Consolas" w:eastAsia="Consolas" w:hAnsi="Consolas" w:cs="Consolas"/>
          <w:spacing w:val="-3"/>
          <w:sz w:val="18"/>
          <w:szCs w:val="18"/>
        </w:rPr>
        <w:t>be</w:t>
      </w:r>
      <w:r>
        <w:rPr>
          <w:rFonts w:ascii="Consolas" w:eastAsia="Consolas" w:hAnsi="Consolas" w:cs="Consolas"/>
          <w:spacing w:val="2"/>
          <w:sz w:val="18"/>
          <w:szCs w:val="18"/>
        </w:rPr>
        <w:t>gi</w:t>
      </w:r>
      <w:r>
        <w:rPr>
          <w:rFonts w:ascii="Consolas" w:eastAsia="Consolas" w:hAnsi="Consolas" w:cs="Consolas"/>
          <w:spacing w:val="-3"/>
          <w:sz w:val="18"/>
          <w:szCs w:val="18"/>
        </w:rPr>
        <w:t>n(</w:t>
      </w:r>
      <w:proofErr w:type="gramEnd"/>
      <w:r>
        <w:rPr>
          <w:rFonts w:ascii="Consolas" w:eastAsia="Consolas" w:hAnsi="Consolas" w:cs="Consolas"/>
          <w:spacing w:val="2"/>
          <w:sz w:val="18"/>
          <w:szCs w:val="18"/>
        </w:rPr>
        <w:t>1</w:t>
      </w:r>
      <w:r>
        <w:rPr>
          <w:rFonts w:ascii="Consolas" w:eastAsia="Consolas" w:hAnsi="Consolas" w:cs="Consolas"/>
          <w:spacing w:val="-3"/>
          <w:sz w:val="18"/>
          <w:szCs w:val="18"/>
        </w:rPr>
        <w:t>6</w:t>
      </w:r>
      <w:r>
        <w:rPr>
          <w:rFonts w:ascii="Consolas" w:eastAsia="Consolas" w:hAnsi="Consolas" w:cs="Consolas"/>
          <w:sz w:val="18"/>
          <w:szCs w:val="18"/>
        </w:rPr>
        <w:t>,</w:t>
      </w:r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-3"/>
          <w:sz w:val="18"/>
          <w:szCs w:val="18"/>
        </w:rPr>
        <w:t>2</w:t>
      </w:r>
      <w:r>
        <w:rPr>
          <w:rFonts w:ascii="Consolas" w:eastAsia="Consolas" w:hAnsi="Consolas" w:cs="Consolas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;       </w:t>
      </w:r>
      <w:r>
        <w:rPr>
          <w:rFonts w:ascii="Consolas" w:eastAsia="Consolas" w:hAnsi="Consolas" w:cs="Consolas"/>
          <w:spacing w:val="37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spacing w:val="2"/>
          <w:sz w:val="18"/>
          <w:szCs w:val="18"/>
        </w:rPr>
        <w:t>cd</w:t>
      </w:r>
      <w:r>
        <w:rPr>
          <w:rFonts w:ascii="Consolas" w:eastAsia="Consolas" w:hAnsi="Consolas" w:cs="Consolas"/>
          <w:spacing w:val="-3"/>
          <w:sz w:val="18"/>
          <w:szCs w:val="18"/>
        </w:rPr>
        <w:t>.</w:t>
      </w:r>
      <w:r>
        <w:rPr>
          <w:rFonts w:ascii="Consolas" w:eastAsia="Consolas" w:hAnsi="Consolas" w:cs="Consolas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spacing w:val="-3"/>
          <w:sz w:val="18"/>
          <w:szCs w:val="18"/>
        </w:rPr>
        <w:t>()</w:t>
      </w:r>
      <w:r>
        <w:rPr>
          <w:rFonts w:ascii="Consolas" w:eastAsia="Consolas" w:hAnsi="Consolas" w:cs="Consolas"/>
          <w:sz w:val="18"/>
          <w:szCs w:val="18"/>
        </w:rPr>
        <w:t>;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spacing w:val="-3"/>
          <w:sz w:val="18"/>
          <w:szCs w:val="18"/>
        </w:rPr>
        <w:t>c</w:t>
      </w:r>
      <w:r>
        <w:rPr>
          <w:rFonts w:ascii="Consolas" w:eastAsia="Consolas" w:hAnsi="Consolas" w:cs="Consolas"/>
          <w:spacing w:val="2"/>
          <w:sz w:val="18"/>
          <w:szCs w:val="18"/>
        </w:rPr>
        <w:t>d.</w:t>
      </w:r>
      <w:r>
        <w:rPr>
          <w:rFonts w:ascii="Consolas" w:eastAsia="Consolas" w:hAnsi="Consolas" w:cs="Consolas"/>
          <w:spacing w:val="-3"/>
          <w:sz w:val="18"/>
          <w:szCs w:val="18"/>
        </w:rPr>
        <w:t>se</w:t>
      </w:r>
      <w:r>
        <w:rPr>
          <w:rFonts w:ascii="Consolas" w:eastAsia="Consolas" w:hAnsi="Consolas" w:cs="Consolas"/>
          <w:spacing w:val="2"/>
          <w:sz w:val="18"/>
          <w:szCs w:val="18"/>
        </w:rPr>
        <w:t>tC</w:t>
      </w:r>
      <w:r>
        <w:rPr>
          <w:rFonts w:ascii="Consolas" w:eastAsia="Consolas" w:hAnsi="Consolas" w:cs="Consolas"/>
          <w:spacing w:val="-3"/>
          <w:sz w:val="18"/>
          <w:szCs w:val="18"/>
        </w:rPr>
        <w:t>ur</w:t>
      </w:r>
      <w:r>
        <w:rPr>
          <w:rFonts w:ascii="Consolas" w:eastAsia="Consolas" w:hAnsi="Consolas" w:cs="Consolas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spacing w:val="-3"/>
          <w:sz w:val="18"/>
          <w:szCs w:val="18"/>
        </w:rPr>
        <w:t>o</w:t>
      </w:r>
      <w:r>
        <w:rPr>
          <w:rFonts w:ascii="Consolas" w:eastAsia="Consolas" w:hAnsi="Consolas" w:cs="Consolas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spacing w:val="-3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pacing w:val="-3"/>
          <w:sz w:val="18"/>
          <w:szCs w:val="18"/>
        </w:rPr>
        <w:t>0</w:t>
      </w:r>
      <w:r>
        <w:rPr>
          <w:rFonts w:ascii="Consolas" w:eastAsia="Consolas" w:hAnsi="Consolas" w:cs="Consolas"/>
          <w:spacing w:val="2"/>
          <w:sz w:val="18"/>
          <w:szCs w:val="18"/>
        </w:rPr>
        <w:t>,0</w:t>
      </w:r>
      <w:r>
        <w:rPr>
          <w:rFonts w:ascii="Consolas" w:eastAsia="Consolas" w:hAnsi="Consolas" w:cs="Consolas"/>
          <w:spacing w:val="-8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 xml:space="preserve">;     </w:t>
      </w:r>
      <w:r>
        <w:rPr>
          <w:rFonts w:ascii="Consolas" w:eastAsia="Consolas" w:hAnsi="Consolas" w:cs="Consolas"/>
          <w:spacing w:val="42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spacing w:val="2"/>
          <w:sz w:val="18"/>
          <w:szCs w:val="18"/>
        </w:rPr>
        <w:t>cd</w:t>
      </w:r>
      <w:r>
        <w:rPr>
          <w:rFonts w:ascii="Consolas" w:eastAsia="Consolas" w:hAnsi="Consolas" w:cs="Consolas"/>
          <w:spacing w:val="-3"/>
          <w:sz w:val="18"/>
          <w:szCs w:val="18"/>
        </w:rPr>
        <w:t>.</w:t>
      </w:r>
      <w:r>
        <w:rPr>
          <w:rFonts w:ascii="Consolas" w:eastAsia="Consolas" w:hAnsi="Consolas" w:cs="Consolas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spacing w:val="-3"/>
          <w:sz w:val="18"/>
          <w:szCs w:val="18"/>
        </w:rPr>
        <w:t>r</w:t>
      </w:r>
      <w:r>
        <w:rPr>
          <w:rFonts w:ascii="Consolas" w:eastAsia="Consolas" w:hAnsi="Consolas" w:cs="Consolas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spacing w:val="-3"/>
          <w:sz w:val="18"/>
          <w:szCs w:val="18"/>
        </w:rPr>
        <w:t>(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"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SP</w:t>
      </w:r>
      <w:r>
        <w:rPr>
          <w:rFonts w:ascii="Consolas" w:eastAsia="Consolas" w:hAnsi="Consolas" w:cs="Consolas"/>
          <w:color w:val="A31414"/>
          <w:sz w:val="18"/>
          <w:szCs w:val="18"/>
        </w:rPr>
        <w:t>I</w:t>
      </w:r>
      <w:r>
        <w:rPr>
          <w:rFonts w:ascii="Consolas" w:eastAsia="Consolas" w:hAnsi="Consolas" w:cs="Consolas"/>
          <w:color w:val="A31414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la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v</w:t>
      </w:r>
      <w:r>
        <w:rPr>
          <w:rFonts w:ascii="Consolas" w:eastAsia="Consolas" w:hAnsi="Consolas" w:cs="Consolas"/>
          <w:color w:val="A31414"/>
          <w:sz w:val="18"/>
          <w:szCs w:val="18"/>
        </w:rPr>
        <w:t>e</w:t>
      </w:r>
      <w:r>
        <w:rPr>
          <w:rFonts w:ascii="Consolas" w:eastAsia="Consolas" w:hAnsi="Consolas" w:cs="Consolas"/>
          <w:color w:val="A31414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B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e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g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in</w:t>
      </w:r>
      <w:r>
        <w:rPr>
          <w:rFonts w:ascii="Consolas" w:eastAsia="Consolas" w:hAnsi="Consolas" w:cs="Consolas"/>
          <w:color w:val="A31414"/>
          <w:spacing w:val="-8"/>
          <w:sz w:val="18"/>
          <w:szCs w:val="18"/>
        </w:rPr>
        <w:t>"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FC5D75">
      <w:pPr>
        <w:spacing w:line="200" w:lineRule="exact"/>
        <w:ind w:left="10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spacing w:before="5"/>
        <w:ind w:left="1078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v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oi</w:t>
      </w:r>
      <w:r>
        <w:rPr>
          <w:rFonts w:ascii="Consolas" w:eastAsia="Consolas" w:hAnsi="Consolas" w:cs="Consolas"/>
          <w:color w:val="0000FF"/>
          <w:sz w:val="18"/>
          <w:szCs w:val="18"/>
        </w:rPr>
        <w:t>d</w:t>
      </w:r>
      <w:proofErr w:type="gramEnd"/>
      <w:r>
        <w:rPr>
          <w:rFonts w:ascii="Consolas" w:eastAsia="Consolas" w:hAnsi="Consolas" w:cs="Consolas"/>
          <w:color w:val="0000FF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o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o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w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h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il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e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!(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SP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z w:val="18"/>
          <w:szCs w:val="18"/>
        </w:rPr>
        <w:t>R</w:t>
      </w:r>
      <w:r>
        <w:rPr>
          <w:rFonts w:ascii="Consolas" w:eastAsia="Consolas" w:hAnsi="Consolas" w:cs="Consolas"/>
          <w:color w:val="6E0089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&amp;</w:t>
      </w:r>
      <w:r>
        <w:rPr>
          <w:rFonts w:ascii="Consolas" w:eastAsia="Consolas" w:hAnsi="Consolas" w:cs="Consolas"/>
          <w:color w:val="000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(1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&lt;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&lt;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SP</w:t>
      </w:r>
      <w:r>
        <w:rPr>
          <w:rFonts w:ascii="Consolas" w:eastAsia="Consolas" w:hAnsi="Consolas" w:cs="Consolas"/>
          <w:color w:val="6E0089"/>
          <w:spacing w:val="-8"/>
          <w:sz w:val="18"/>
          <w:szCs w:val="18"/>
        </w:rPr>
        <w:t>I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F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</w:t>
      </w:r>
      <w:r>
        <w:rPr>
          <w:rFonts w:ascii="Consolas" w:eastAsia="Consolas" w:hAnsi="Consolas" w:cs="Consolas"/>
          <w:color w:val="000000"/>
          <w:spacing w:val="69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T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ng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g</w:t>
      </w:r>
      <w:r>
        <w:rPr>
          <w:rFonts w:ascii="Consolas" w:eastAsia="Consolas" w:hAnsi="Consolas" w:cs="Consolas"/>
          <w:color w:val="008000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da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t</w:t>
      </w:r>
      <w:r>
        <w:rPr>
          <w:rFonts w:ascii="Consolas" w:eastAsia="Consolas" w:hAnsi="Consolas" w:cs="Consolas"/>
          <w:color w:val="008000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u</w:t>
      </w:r>
      <w:r>
        <w:rPr>
          <w:rFonts w:ascii="Consolas" w:eastAsia="Consolas" w:hAnsi="Consolas" w:cs="Consolas"/>
          <w:color w:val="008000"/>
          <w:sz w:val="18"/>
          <w:szCs w:val="18"/>
        </w:rPr>
        <w:t>k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spacing w:val="2"/>
          <w:sz w:val="18"/>
          <w:szCs w:val="18"/>
        </w:rPr>
        <w:t>t</w:t>
      </w:r>
      <w:r>
        <w:rPr>
          <w:rFonts w:ascii="Consolas" w:eastAsia="Consolas" w:hAnsi="Consolas" w:cs="Consolas"/>
          <w:sz w:val="18"/>
          <w:szCs w:val="18"/>
        </w:rPr>
        <w:t>a</w:t>
      </w:r>
      <w:proofErr w:type="gramEnd"/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sz w:val="18"/>
          <w:szCs w:val="18"/>
        </w:rPr>
        <w:t>=</w:t>
      </w:r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6E0089"/>
          <w:spacing w:val="-3"/>
          <w:sz w:val="18"/>
          <w:szCs w:val="18"/>
        </w:rPr>
        <w:t>PD</w:t>
      </w:r>
      <w:r>
        <w:rPr>
          <w:rFonts w:ascii="Consolas" w:eastAsia="Consolas" w:hAnsi="Consolas" w:cs="Consolas"/>
          <w:color w:val="6E0089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;                     </w:t>
      </w:r>
      <w:r>
        <w:rPr>
          <w:rFonts w:ascii="Consolas" w:eastAsia="Consolas" w:hAnsi="Consolas" w:cs="Consolas"/>
          <w:color w:val="000000"/>
          <w:spacing w:val="6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4"/>
          <w:w w:val="94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1"/>
          <w:w w:val="94"/>
          <w:sz w:val="18"/>
          <w:szCs w:val="18"/>
        </w:rPr>
        <w:t>eny</w:t>
      </w:r>
      <w:r>
        <w:rPr>
          <w:rFonts w:ascii="Consolas" w:eastAsia="Consolas" w:hAnsi="Consolas" w:cs="Consolas"/>
          <w:color w:val="008000"/>
          <w:spacing w:val="-4"/>
          <w:w w:val="94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1"/>
          <w:w w:val="94"/>
          <w:sz w:val="18"/>
          <w:szCs w:val="18"/>
        </w:rPr>
        <w:t>mpa</w:t>
      </w:r>
      <w:r>
        <w:rPr>
          <w:rFonts w:ascii="Consolas" w:eastAsia="Consolas" w:hAnsi="Consolas" w:cs="Consolas"/>
          <w:color w:val="008000"/>
          <w:w w:val="94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9"/>
          <w:w w:val="9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6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17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r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gi</w:t>
      </w:r>
      <w:r>
        <w:rPr>
          <w:rFonts w:ascii="Consolas" w:eastAsia="Consolas" w:hAnsi="Consolas" w:cs="Consolas"/>
          <w:color w:val="008000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-3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6"/>
          <w:sz w:val="18"/>
          <w:szCs w:val="18"/>
        </w:rPr>
        <w:t>t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z w:val="18"/>
          <w:szCs w:val="18"/>
        </w:rPr>
        <w:t>r</w:t>
      </w:r>
      <w:r>
        <w:rPr>
          <w:rFonts w:ascii="Consolas" w:eastAsia="Consolas" w:hAnsi="Consolas" w:cs="Consolas"/>
          <w:color w:val="008000"/>
          <w:spacing w:val="-2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SPD</w:t>
      </w:r>
      <w:r>
        <w:rPr>
          <w:rFonts w:ascii="Consolas" w:eastAsia="Consolas" w:hAnsi="Consolas" w:cs="Consolas"/>
          <w:color w:val="008000"/>
          <w:sz w:val="18"/>
          <w:szCs w:val="18"/>
        </w:rPr>
        <w:t>R</w:t>
      </w:r>
      <w:r>
        <w:rPr>
          <w:rFonts w:ascii="Consolas" w:eastAsia="Consolas" w:hAnsi="Consolas" w:cs="Consolas"/>
          <w:color w:val="008000"/>
          <w:spacing w:val="-2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-1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va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r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iab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z w:val="18"/>
          <w:szCs w:val="18"/>
        </w:rPr>
        <w:t>l</w:t>
      </w:r>
      <w:r>
        <w:rPr>
          <w:rFonts w:ascii="Consolas" w:eastAsia="Consolas" w:hAnsi="Consolas" w:cs="Consolas"/>
          <w:color w:val="008000"/>
          <w:spacing w:val="-37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4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pacing w:val="1"/>
          <w:sz w:val="18"/>
          <w:szCs w:val="18"/>
        </w:rPr>
        <w:t>at</w:t>
      </w:r>
      <w:r>
        <w:rPr>
          <w:rFonts w:ascii="Consolas" w:eastAsia="Consolas" w:hAnsi="Consolas" w:cs="Consolas"/>
          <w:color w:val="008000"/>
          <w:sz w:val="18"/>
          <w:szCs w:val="18"/>
        </w:rPr>
        <w:t>a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f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at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a!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=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'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\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'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ind w:left="1477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00FF"/>
          <w:spacing w:val="2"/>
          <w:sz w:val="18"/>
          <w:szCs w:val="18"/>
        </w:rPr>
        <w:t>f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ta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!=</w:t>
      </w:r>
      <w:r>
        <w:rPr>
          <w:rFonts w:ascii="Consolas" w:eastAsia="Consolas" w:hAnsi="Consolas" w:cs="Consolas"/>
          <w:color w:val="A31414"/>
          <w:spacing w:val="-8"/>
          <w:sz w:val="18"/>
          <w:szCs w:val="18"/>
        </w:rPr>
        <w:t>'</w:t>
      </w:r>
      <w:r>
        <w:rPr>
          <w:rFonts w:ascii="Consolas" w:eastAsia="Consolas" w:hAnsi="Consolas" w:cs="Consolas"/>
          <w:color w:val="A31414"/>
          <w:spacing w:val="2"/>
          <w:sz w:val="18"/>
          <w:szCs w:val="18"/>
        </w:rPr>
        <w:t>\r</w:t>
      </w:r>
      <w:r>
        <w:rPr>
          <w:rFonts w:ascii="Consolas" w:eastAsia="Consolas" w:hAnsi="Consolas" w:cs="Consolas"/>
          <w:color w:val="A31414"/>
          <w:spacing w:val="-3"/>
          <w:sz w:val="18"/>
          <w:szCs w:val="18"/>
        </w:rPr>
        <w:t>'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0000"/>
          <w:sz w:val="18"/>
          <w:szCs w:val="18"/>
        </w:rPr>
        <w:t>{</w:t>
      </w:r>
    </w:p>
    <w:p w:rsidR="00D15A2B" w:rsidRDefault="00FC5D75">
      <w:pPr>
        <w:ind w:left="1659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spacing w:val="2"/>
          <w:sz w:val="18"/>
          <w:szCs w:val="18"/>
        </w:rPr>
        <w:t>ta</w:t>
      </w:r>
      <w:r>
        <w:rPr>
          <w:rFonts w:ascii="Consolas" w:eastAsia="Consolas" w:hAnsi="Consolas" w:cs="Consolas"/>
          <w:spacing w:val="-3"/>
          <w:sz w:val="18"/>
          <w:szCs w:val="18"/>
        </w:rPr>
        <w:t>St</w:t>
      </w:r>
      <w:r>
        <w:rPr>
          <w:rFonts w:ascii="Consolas" w:eastAsia="Consolas" w:hAnsi="Consolas" w:cs="Consolas"/>
          <w:spacing w:val="2"/>
          <w:sz w:val="18"/>
          <w:szCs w:val="18"/>
        </w:rPr>
        <w:t>ri</w:t>
      </w:r>
      <w:r>
        <w:rPr>
          <w:rFonts w:ascii="Consolas" w:eastAsia="Consolas" w:hAnsi="Consolas" w:cs="Consolas"/>
          <w:spacing w:val="-3"/>
          <w:sz w:val="18"/>
          <w:szCs w:val="18"/>
        </w:rPr>
        <w:t>n</w:t>
      </w:r>
      <w:r>
        <w:rPr>
          <w:rFonts w:ascii="Consolas" w:eastAsia="Consolas" w:hAnsi="Consolas" w:cs="Consolas"/>
          <w:sz w:val="18"/>
          <w:szCs w:val="18"/>
        </w:rPr>
        <w:t>g</w:t>
      </w:r>
      <w:proofErr w:type="gramEnd"/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-3"/>
          <w:sz w:val="18"/>
          <w:szCs w:val="18"/>
        </w:rPr>
        <w:t>+</w:t>
      </w:r>
      <w:r>
        <w:rPr>
          <w:rFonts w:ascii="Consolas" w:eastAsia="Consolas" w:hAnsi="Consolas" w:cs="Consolas"/>
          <w:sz w:val="18"/>
          <w:szCs w:val="18"/>
        </w:rPr>
        <w:t>=</w:t>
      </w:r>
      <w:r>
        <w:rPr>
          <w:rFonts w:ascii="Consolas" w:eastAsia="Consolas" w:hAnsi="Consolas" w:cs="Consolas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spacing w:val="-3"/>
          <w:sz w:val="18"/>
          <w:szCs w:val="18"/>
        </w:rPr>
        <w:t>d</w:t>
      </w:r>
      <w:r>
        <w:rPr>
          <w:rFonts w:ascii="Consolas" w:eastAsia="Consolas" w:hAnsi="Consolas" w:cs="Consolas"/>
          <w:spacing w:val="2"/>
          <w:sz w:val="18"/>
          <w:szCs w:val="18"/>
        </w:rPr>
        <w:t>at</w:t>
      </w:r>
      <w:r>
        <w:rPr>
          <w:rFonts w:ascii="Consolas" w:eastAsia="Consolas" w:hAnsi="Consolas" w:cs="Consolas"/>
          <w:spacing w:val="-8"/>
          <w:sz w:val="18"/>
          <w:szCs w:val="18"/>
        </w:rPr>
        <w:t>a</w:t>
      </w:r>
      <w:r>
        <w:rPr>
          <w:rFonts w:ascii="Consolas" w:eastAsia="Consolas" w:hAnsi="Consolas" w:cs="Consolas"/>
          <w:sz w:val="18"/>
          <w:szCs w:val="18"/>
        </w:rPr>
        <w:t xml:space="preserve">;          </w:t>
      </w:r>
      <w:r>
        <w:rPr>
          <w:rFonts w:ascii="Consolas" w:eastAsia="Consolas" w:hAnsi="Consolas" w:cs="Consolas"/>
          <w:spacing w:val="9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mp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da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t</w:t>
      </w:r>
      <w:r>
        <w:rPr>
          <w:rFonts w:ascii="Consolas" w:eastAsia="Consolas" w:hAnsi="Consolas" w:cs="Consolas"/>
          <w:color w:val="008000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d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8000"/>
          <w:sz w:val="18"/>
          <w:szCs w:val="18"/>
        </w:rPr>
        <w:t>a</w:t>
      </w:r>
      <w:r>
        <w:rPr>
          <w:rFonts w:ascii="Consolas" w:eastAsia="Consolas" w:hAnsi="Consolas" w:cs="Consolas"/>
          <w:color w:val="008000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st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r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z w:val="18"/>
          <w:szCs w:val="18"/>
        </w:rPr>
        <w:t>g</w:t>
      </w:r>
    </w:p>
    <w:p w:rsidR="00D15A2B" w:rsidRDefault="00FC5D75">
      <w:pPr>
        <w:spacing w:line="200" w:lineRule="exact"/>
        <w:ind w:left="1477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spacing w:before="19" w:line="252" w:lineRule="auto"/>
        <w:ind w:left="1477" w:right="6006" w:hanging="202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0000FF"/>
          <w:spacing w:val="2"/>
          <w:sz w:val="17"/>
          <w:szCs w:val="17"/>
        </w:rPr>
        <w:t>el</w:t>
      </w:r>
      <w:r>
        <w:rPr>
          <w:rFonts w:ascii="Consolas" w:eastAsia="Consolas" w:hAnsi="Consolas" w:cs="Consolas"/>
          <w:color w:val="0000FF"/>
          <w:spacing w:val="-8"/>
          <w:sz w:val="17"/>
          <w:szCs w:val="17"/>
        </w:rPr>
        <w:t>s</w:t>
      </w:r>
      <w:r>
        <w:rPr>
          <w:rFonts w:ascii="Consolas" w:eastAsia="Consolas" w:hAnsi="Consolas" w:cs="Consolas"/>
          <w:color w:val="0000FF"/>
          <w:sz w:val="17"/>
          <w:szCs w:val="17"/>
        </w:rPr>
        <w:t>e</w:t>
      </w:r>
      <w:proofErr w:type="gramEnd"/>
      <w:r>
        <w:rPr>
          <w:rFonts w:ascii="Consolas" w:eastAsia="Consolas" w:hAnsi="Consolas" w:cs="Consolas"/>
          <w:color w:val="0000FF"/>
          <w:spacing w:val="5"/>
          <w:sz w:val="17"/>
          <w:szCs w:val="17"/>
        </w:rPr>
        <w:t xml:space="preserve"> 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{ 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l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c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d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.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cl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ea</w:t>
      </w:r>
      <w:r>
        <w:rPr>
          <w:rFonts w:ascii="Consolas" w:eastAsia="Consolas" w:hAnsi="Consolas" w:cs="Consolas"/>
          <w:color w:val="000000"/>
          <w:spacing w:val="-8"/>
          <w:sz w:val="17"/>
          <w:szCs w:val="17"/>
        </w:rPr>
        <w:t>r</w:t>
      </w:r>
      <w:r>
        <w:rPr>
          <w:rFonts w:ascii="Consolas" w:eastAsia="Consolas" w:hAnsi="Consolas" w:cs="Consolas"/>
          <w:color w:val="000000"/>
          <w:spacing w:val="2"/>
          <w:sz w:val="17"/>
          <w:szCs w:val="17"/>
        </w:rPr>
        <w:t>(</w:t>
      </w:r>
      <w:r>
        <w:rPr>
          <w:rFonts w:ascii="Consolas" w:eastAsia="Consolas" w:hAnsi="Consolas" w:cs="Consolas"/>
          <w:color w:val="000000"/>
          <w:spacing w:val="-3"/>
          <w:sz w:val="17"/>
          <w:szCs w:val="17"/>
        </w:rPr>
        <w:t>)</w:t>
      </w:r>
      <w:r>
        <w:rPr>
          <w:rFonts w:ascii="Consolas" w:eastAsia="Consolas" w:hAnsi="Consolas" w:cs="Consolas"/>
          <w:color w:val="000000"/>
          <w:sz w:val="17"/>
          <w:szCs w:val="17"/>
        </w:rPr>
        <w:t xml:space="preserve">; 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cd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.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s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et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Cu</w:t>
      </w:r>
      <w:r>
        <w:rPr>
          <w:rFonts w:ascii="Consolas" w:eastAsia="Consolas" w:hAnsi="Consolas" w:cs="Consolas"/>
          <w:color w:val="000000"/>
          <w:spacing w:val="-8"/>
          <w:sz w:val="18"/>
          <w:szCs w:val="18"/>
        </w:rPr>
        <w:t>r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so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r(</w:t>
      </w:r>
      <w:r>
        <w:rPr>
          <w:rFonts w:ascii="Consolas" w:eastAsia="Consolas" w:hAnsi="Consolas" w:cs="Consolas"/>
          <w:color w:val="000000"/>
          <w:spacing w:val="2"/>
          <w:sz w:val="18"/>
          <w:szCs w:val="18"/>
        </w:rPr>
        <w:t>0,</w:t>
      </w:r>
      <w:r>
        <w:rPr>
          <w:rFonts w:ascii="Consolas" w:eastAsia="Consolas" w:hAnsi="Consolas" w:cs="Consolas"/>
          <w:color w:val="000000"/>
          <w:spacing w:val="-3"/>
          <w:sz w:val="18"/>
          <w:szCs w:val="18"/>
        </w:rPr>
        <w:t>0)</w:t>
      </w:r>
      <w:r>
        <w:rPr>
          <w:rFonts w:ascii="Consolas" w:eastAsia="Consolas" w:hAnsi="Consolas" w:cs="Consolas"/>
          <w:color w:val="000000"/>
          <w:sz w:val="18"/>
          <w:szCs w:val="18"/>
        </w:rPr>
        <w:t>;</w:t>
      </w:r>
    </w:p>
    <w:p w:rsidR="00D15A2B" w:rsidRDefault="00FC5D75">
      <w:pPr>
        <w:spacing w:line="180" w:lineRule="exact"/>
        <w:ind w:left="1477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l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cd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.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p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ri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nt</w:t>
      </w:r>
      <w:r>
        <w:rPr>
          <w:rFonts w:ascii="Consolas" w:eastAsia="Consolas" w:hAnsi="Consolas" w:cs="Consolas"/>
          <w:spacing w:val="-8"/>
          <w:position w:val="1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"D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at</w:t>
      </w:r>
      <w:r>
        <w:rPr>
          <w:rFonts w:ascii="Consolas" w:eastAsia="Consolas" w:hAnsi="Consolas" w:cs="Consolas"/>
          <w:color w:val="A31414"/>
          <w:position w:val="1"/>
          <w:sz w:val="18"/>
          <w:szCs w:val="18"/>
        </w:rPr>
        <w:t>a</w:t>
      </w:r>
      <w:r>
        <w:rPr>
          <w:rFonts w:ascii="Consolas" w:eastAsia="Consolas" w:hAnsi="Consolas" w:cs="Consolas"/>
          <w:color w:val="A31414"/>
          <w:spacing w:val="4"/>
          <w:position w:val="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Re</w:t>
      </w:r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c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e</w:t>
      </w:r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i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v</w:t>
      </w:r>
      <w:r>
        <w:rPr>
          <w:rFonts w:ascii="Consolas" w:eastAsia="Consolas" w:hAnsi="Consolas" w:cs="Consolas"/>
          <w:color w:val="A31414"/>
          <w:position w:val="1"/>
          <w:sz w:val="18"/>
          <w:szCs w:val="18"/>
        </w:rPr>
        <w:t>e</w:t>
      </w:r>
      <w:r>
        <w:rPr>
          <w:rFonts w:ascii="Consolas" w:eastAsia="Consolas" w:hAnsi="Consolas" w:cs="Consolas"/>
          <w:color w:val="A31414"/>
          <w:spacing w:val="-1"/>
          <w:position w:val="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=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=</w:t>
      </w:r>
      <w:r>
        <w:rPr>
          <w:rFonts w:ascii="Consolas" w:eastAsia="Consolas" w:hAnsi="Consolas" w:cs="Consolas"/>
          <w:color w:val="A31414"/>
          <w:position w:val="1"/>
          <w:sz w:val="18"/>
          <w:szCs w:val="18"/>
        </w:rPr>
        <w:t>&gt;</w:t>
      </w:r>
      <w:r>
        <w:rPr>
          <w:rFonts w:ascii="Consolas" w:eastAsia="Consolas" w:hAnsi="Consolas" w:cs="Consolas"/>
          <w:color w:val="A31414"/>
          <w:spacing w:val="-1"/>
          <w:position w:val="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"</w:t>
      </w:r>
      <w:r>
        <w:rPr>
          <w:rFonts w:ascii="Consolas" w:eastAsia="Consolas" w:hAnsi="Consolas" w:cs="Consolas"/>
          <w:color w:val="000000"/>
          <w:spacing w:val="-3"/>
          <w:position w:val="1"/>
          <w:sz w:val="18"/>
          <w:szCs w:val="18"/>
        </w:rPr>
        <w:t>)</w:t>
      </w:r>
      <w:r>
        <w:rPr>
          <w:rFonts w:ascii="Consolas" w:eastAsia="Consolas" w:hAnsi="Consolas" w:cs="Consolas"/>
          <w:color w:val="000000"/>
          <w:position w:val="1"/>
          <w:sz w:val="18"/>
          <w:szCs w:val="18"/>
        </w:rPr>
        <w:t>;</w:t>
      </w:r>
    </w:p>
    <w:p w:rsidR="00D15A2B" w:rsidRDefault="00FC5D75">
      <w:pPr>
        <w:spacing w:line="180" w:lineRule="exact"/>
        <w:ind w:left="1477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l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cd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.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s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et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Cu</w:t>
      </w:r>
      <w:r>
        <w:rPr>
          <w:rFonts w:ascii="Consolas" w:eastAsia="Consolas" w:hAnsi="Consolas" w:cs="Consolas"/>
          <w:spacing w:val="-8"/>
          <w:position w:val="1"/>
          <w:sz w:val="18"/>
          <w:szCs w:val="18"/>
        </w:rPr>
        <w:t>r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so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r(</w:t>
      </w:r>
      <w:proofErr w:type="gramEnd"/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0,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1)</w:t>
      </w:r>
      <w:r>
        <w:rPr>
          <w:rFonts w:ascii="Consolas" w:eastAsia="Consolas" w:hAnsi="Consolas" w:cs="Consolas"/>
          <w:position w:val="1"/>
          <w:sz w:val="18"/>
          <w:szCs w:val="18"/>
        </w:rPr>
        <w:t>;</w:t>
      </w:r>
    </w:p>
    <w:p w:rsidR="00D15A2B" w:rsidRDefault="00FC5D75">
      <w:pPr>
        <w:spacing w:before="15"/>
        <w:ind w:left="1477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spacing w:val="2"/>
          <w:sz w:val="18"/>
          <w:szCs w:val="18"/>
        </w:rPr>
        <w:t>cd</w:t>
      </w:r>
      <w:r>
        <w:rPr>
          <w:rFonts w:ascii="Consolas" w:eastAsia="Consolas" w:hAnsi="Consolas" w:cs="Consolas"/>
          <w:spacing w:val="-3"/>
          <w:sz w:val="18"/>
          <w:szCs w:val="18"/>
        </w:rPr>
        <w:t>.</w:t>
      </w:r>
      <w:r>
        <w:rPr>
          <w:rFonts w:ascii="Consolas" w:eastAsia="Consolas" w:hAnsi="Consolas" w:cs="Consolas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spacing w:val="-3"/>
          <w:sz w:val="18"/>
          <w:szCs w:val="18"/>
        </w:rPr>
        <w:t>ri</w:t>
      </w:r>
      <w:r>
        <w:rPr>
          <w:rFonts w:ascii="Consolas" w:eastAsia="Consolas" w:hAnsi="Consolas" w:cs="Consolas"/>
          <w:spacing w:val="2"/>
          <w:sz w:val="18"/>
          <w:szCs w:val="18"/>
        </w:rPr>
        <w:t>nt</w:t>
      </w:r>
      <w:r>
        <w:rPr>
          <w:rFonts w:ascii="Consolas" w:eastAsia="Consolas" w:hAnsi="Consolas" w:cs="Consolas"/>
          <w:spacing w:val="-8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spacing w:val="2"/>
          <w:sz w:val="18"/>
          <w:szCs w:val="18"/>
        </w:rPr>
        <w:t>da</w:t>
      </w:r>
      <w:r>
        <w:rPr>
          <w:rFonts w:ascii="Consolas" w:eastAsia="Consolas" w:hAnsi="Consolas" w:cs="Consolas"/>
          <w:spacing w:val="-3"/>
          <w:sz w:val="18"/>
          <w:szCs w:val="18"/>
        </w:rPr>
        <w:t>ta</w:t>
      </w:r>
      <w:r>
        <w:rPr>
          <w:rFonts w:ascii="Consolas" w:eastAsia="Consolas" w:hAnsi="Consolas" w:cs="Consolas"/>
          <w:spacing w:val="2"/>
          <w:sz w:val="18"/>
          <w:szCs w:val="18"/>
        </w:rPr>
        <w:t>St</w:t>
      </w:r>
      <w:r>
        <w:rPr>
          <w:rFonts w:ascii="Consolas" w:eastAsia="Consolas" w:hAnsi="Consolas" w:cs="Consolas"/>
          <w:spacing w:val="-3"/>
          <w:sz w:val="18"/>
          <w:szCs w:val="18"/>
        </w:rPr>
        <w:t>ri</w:t>
      </w:r>
      <w:r>
        <w:rPr>
          <w:rFonts w:ascii="Consolas" w:eastAsia="Consolas" w:hAnsi="Consolas" w:cs="Consolas"/>
          <w:spacing w:val="2"/>
          <w:sz w:val="18"/>
          <w:szCs w:val="18"/>
        </w:rPr>
        <w:t>n</w:t>
      </w:r>
      <w:r>
        <w:rPr>
          <w:rFonts w:ascii="Consolas" w:eastAsia="Consolas" w:hAnsi="Consolas" w:cs="Consolas"/>
          <w:spacing w:val="-3"/>
          <w:sz w:val="18"/>
          <w:szCs w:val="18"/>
        </w:rPr>
        <w:t>g</w:t>
      </w:r>
      <w:r>
        <w:rPr>
          <w:rFonts w:ascii="Consolas" w:eastAsia="Consolas" w:hAnsi="Consolas" w:cs="Consolas"/>
          <w:spacing w:val="2"/>
          <w:sz w:val="18"/>
          <w:szCs w:val="18"/>
        </w:rPr>
        <w:t>)</w:t>
      </w:r>
      <w:r>
        <w:rPr>
          <w:rFonts w:ascii="Consolas" w:eastAsia="Consolas" w:hAnsi="Consolas" w:cs="Consolas"/>
          <w:sz w:val="18"/>
          <w:szCs w:val="18"/>
        </w:rPr>
        <w:t>;</w:t>
      </w:r>
      <w:r>
        <w:rPr>
          <w:rFonts w:ascii="Consolas" w:eastAsia="Consolas" w:hAnsi="Consolas" w:cs="Consolas"/>
          <w:spacing w:val="-6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z w:val="18"/>
          <w:szCs w:val="18"/>
        </w:rPr>
        <w:t>/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M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en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am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p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i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l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ka</w:t>
      </w:r>
      <w:r>
        <w:rPr>
          <w:rFonts w:ascii="Consolas" w:eastAsia="Consolas" w:hAnsi="Consolas" w:cs="Consolas"/>
          <w:color w:val="008000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st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ri</w:t>
      </w:r>
      <w:r>
        <w:rPr>
          <w:rFonts w:ascii="Consolas" w:eastAsia="Consolas" w:hAnsi="Consolas" w:cs="Consolas"/>
          <w:color w:val="008000"/>
          <w:spacing w:val="-8"/>
          <w:sz w:val="18"/>
          <w:szCs w:val="18"/>
        </w:rPr>
        <w:t>n</w:t>
      </w:r>
      <w:r>
        <w:rPr>
          <w:rFonts w:ascii="Consolas" w:eastAsia="Consolas" w:hAnsi="Consolas" w:cs="Consolas"/>
          <w:color w:val="008000"/>
          <w:sz w:val="18"/>
          <w:szCs w:val="18"/>
        </w:rPr>
        <w:t>g</w:t>
      </w:r>
      <w:r>
        <w:rPr>
          <w:rFonts w:ascii="Consolas" w:eastAsia="Consolas" w:hAnsi="Consolas" w:cs="Consolas"/>
          <w:color w:val="008000"/>
          <w:spacing w:val="4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k</w:t>
      </w:r>
      <w:r>
        <w:rPr>
          <w:rFonts w:ascii="Consolas" w:eastAsia="Consolas" w:hAnsi="Consolas" w:cs="Consolas"/>
          <w:color w:val="008000"/>
          <w:sz w:val="18"/>
          <w:szCs w:val="18"/>
        </w:rPr>
        <w:t>e</w:t>
      </w:r>
      <w:r>
        <w:rPr>
          <w:rFonts w:ascii="Consolas" w:eastAsia="Consolas" w:hAnsi="Consolas" w:cs="Consolas"/>
          <w:color w:val="008000"/>
          <w:spacing w:val="-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000"/>
          <w:spacing w:val="-3"/>
          <w:sz w:val="18"/>
          <w:szCs w:val="18"/>
        </w:rPr>
        <w:t>L</w:t>
      </w:r>
      <w:r>
        <w:rPr>
          <w:rFonts w:ascii="Consolas" w:eastAsia="Consolas" w:hAnsi="Consolas" w:cs="Consolas"/>
          <w:color w:val="008000"/>
          <w:spacing w:val="2"/>
          <w:sz w:val="18"/>
          <w:szCs w:val="18"/>
        </w:rPr>
        <w:t>C</w:t>
      </w:r>
      <w:r>
        <w:rPr>
          <w:rFonts w:ascii="Consolas" w:eastAsia="Consolas" w:hAnsi="Consolas" w:cs="Consolas"/>
          <w:color w:val="008000"/>
          <w:sz w:val="18"/>
          <w:szCs w:val="18"/>
        </w:rPr>
        <w:t>D</w:t>
      </w:r>
    </w:p>
    <w:p w:rsidR="00D15A2B" w:rsidRDefault="00FC5D75">
      <w:pPr>
        <w:spacing w:line="180" w:lineRule="exact"/>
        <w:ind w:left="1477"/>
        <w:rPr>
          <w:rFonts w:ascii="Consolas" w:eastAsia="Consolas" w:hAnsi="Consolas" w:cs="Consolas"/>
          <w:sz w:val="18"/>
          <w:szCs w:val="18"/>
        </w:rPr>
      </w:pPr>
      <w:proofErr w:type="gramStart"/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d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at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a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S</w:t>
      </w:r>
      <w:r>
        <w:rPr>
          <w:rFonts w:ascii="Consolas" w:eastAsia="Consolas" w:hAnsi="Consolas" w:cs="Consolas"/>
          <w:spacing w:val="-3"/>
          <w:position w:val="1"/>
          <w:sz w:val="18"/>
          <w:szCs w:val="18"/>
        </w:rPr>
        <w:t>tr</w:t>
      </w:r>
      <w:r>
        <w:rPr>
          <w:rFonts w:ascii="Consolas" w:eastAsia="Consolas" w:hAnsi="Consolas" w:cs="Consolas"/>
          <w:spacing w:val="2"/>
          <w:position w:val="1"/>
          <w:sz w:val="18"/>
          <w:szCs w:val="18"/>
        </w:rPr>
        <w:t>in</w:t>
      </w:r>
      <w:r>
        <w:rPr>
          <w:rFonts w:ascii="Consolas" w:eastAsia="Consolas" w:hAnsi="Consolas" w:cs="Consolas"/>
          <w:position w:val="1"/>
          <w:sz w:val="18"/>
          <w:szCs w:val="18"/>
        </w:rPr>
        <w:t>g</w:t>
      </w:r>
      <w:proofErr w:type="gramEnd"/>
      <w:r>
        <w:rPr>
          <w:rFonts w:ascii="Consolas" w:eastAsia="Consolas" w:hAnsi="Consolas" w:cs="Consolas"/>
          <w:spacing w:val="-6"/>
          <w:position w:val="1"/>
          <w:sz w:val="18"/>
          <w:szCs w:val="18"/>
        </w:rPr>
        <w:t xml:space="preserve"> </w:t>
      </w:r>
      <w:r>
        <w:rPr>
          <w:rFonts w:ascii="Consolas" w:eastAsia="Consolas" w:hAnsi="Consolas" w:cs="Consolas"/>
          <w:position w:val="1"/>
          <w:sz w:val="18"/>
          <w:szCs w:val="18"/>
        </w:rPr>
        <w:t>=</w:t>
      </w:r>
      <w:r>
        <w:rPr>
          <w:rFonts w:ascii="Consolas" w:eastAsia="Consolas" w:hAnsi="Consolas" w:cs="Consolas"/>
          <w:spacing w:val="-1"/>
          <w:position w:val="1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31414"/>
          <w:spacing w:val="-3"/>
          <w:position w:val="1"/>
          <w:sz w:val="18"/>
          <w:szCs w:val="18"/>
        </w:rPr>
        <w:t>"</w:t>
      </w:r>
      <w:r>
        <w:rPr>
          <w:rFonts w:ascii="Consolas" w:eastAsia="Consolas" w:hAnsi="Consolas" w:cs="Consolas"/>
          <w:color w:val="A31414"/>
          <w:spacing w:val="2"/>
          <w:position w:val="1"/>
          <w:sz w:val="18"/>
          <w:szCs w:val="18"/>
        </w:rPr>
        <w:t>"</w:t>
      </w:r>
      <w:r>
        <w:rPr>
          <w:rFonts w:ascii="Consolas" w:eastAsia="Consolas" w:hAnsi="Consolas" w:cs="Consolas"/>
          <w:color w:val="000000"/>
          <w:position w:val="1"/>
          <w:sz w:val="18"/>
          <w:szCs w:val="18"/>
        </w:rPr>
        <w:t>;</w:t>
      </w:r>
    </w:p>
    <w:p w:rsidR="00D15A2B" w:rsidRDefault="00FC5D75">
      <w:pPr>
        <w:spacing w:line="200" w:lineRule="exact"/>
        <w:ind w:left="1285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FC5D75">
      <w:pPr>
        <w:spacing w:line="200" w:lineRule="exact"/>
        <w:ind w:left="1078"/>
        <w:rPr>
          <w:rFonts w:ascii="Consolas" w:eastAsia="Consolas" w:hAnsi="Consolas" w:cs="Consolas"/>
          <w:sz w:val="18"/>
          <w:szCs w:val="18"/>
        </w:rPr>
      </w:pPr>
      <w:r>
        <w:rPr>
          <w:rFonts w:ascii="Consolas" w:eastAsia="Consolas" w:hAnsi="Consolas" w:cs="Consolas"/>
          <w:sz w:val="18"/>
          <w:szCs w:val="18"/>
        </w:rPr>
        <w:t>}</w:t>
      </w:r>
    </w:p>
    <w:p w:rsidR="00D15A2B" w:rsidRDefault="00D15A2B">
      <w:pPr>
        <w:spacing w:before="6" w:line="160" w:lineRule="exact"/>
        <w:rPr>
          <w:sz w:val="17"/>
          <w:szCs w:val="17"/>
        </w:rPr>
      </w:pPr>
    </w:p>
    <w:p w:rsidR="00D15A2B" w:rsidRDefault="00D15A2B">
      <w:pPr>
        <w:spacing w:line="200" w:lineRule="exact"/>
      </w:pPr>
    </w:p>
    <w:p w:rsidR="00D15A2B" w:rsidRDefault="00FC5D75">
      <w:pPr>
        <w:spacing w:before="36"/>
        <w:ind w:left="738"/>
        <w:rPr>
          <w:sz w:val="22"/>
          <w:szCs w:val="22"/>
        </w:rPr>
      </w:pPr>
      <w:r>
        <w:rPr>
          <w:b/>
          <w:sz w:val="22"/>
          <w:szCs w:val="22"/>
        </w:rPr>
        <w:t>T</w:t>
      </w:r>
      <w:r>
        <w:rPr>
          <w:b/>
          <w:spacing w:val="3"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g</w:t>
      </w:r>
      <w:r>
        <w:rPr>
          <w:b/>
          <w:spacing w:val="7"/>
          <w:sz w:val="22"/>
          <w:szCs w:val="22"/>
        </w:rPr>
        <w:t>a</w:t>
      </w:r>
      <w:r>
        <w:rPr>
          <w:b/>
          <w:sz w:val="22"/>
          <w:szCs w:val="22"/>
        </w:rPr>
        <w:t>s</w:t>
      </w:r>
      <w:r>
        <w:rPr>
          <w:b/>
          <w:spacing w:val="12"/>
          <w:sz w:val="22"/>
          <w:szCs w:val="22"/>
        </w:rPr>
        <w:t xml:space="preserve"> </w:t>
      </w:r>
      <w:r>
        <w:rPr>
          <w:b/>
          <w:spacing w:val="-5"/>
          <w:sz w:val="22"/>
          <w:szCs w:val="22"/>
        </w:rPr>
        <w:t>d</w:t>
      </w:r>
      <w:r>
        <w:rPr>
          <w:b/>
          <w:spacing w:val="7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4"/>
          <w:sz w:val="22"/>
          <w:szCs w:val="22"/>
        </w:rPr>
        <w:t xml:space="preserve"> </w:t>
      </w:r>
      <w:proofErr w:type="gramStart"/>
      <w:r>
        <w:rPr>
          <w:b/>
          <w:spacing w:val="-3"/>
          <w:sz w:val="22"/>
          <w:szCs w:val="22"/>
        </w:rPr>
        <w:t>P</w:t>
      </w:r>
      <w:r>
        <w:rPr>
          <w:b/>
          <w:sz w:val="22"/>
          <w:szCs w:val="22"/>
        </w:rPr>
        <w:t>er</w:t>
      </w:r>
      <w:r>
        <w:rPr>
          <w:b/>
          <w:spacing w:val="4"/>
          <w:sz w:val="22"/>
          <w:szCs w:val="22"/>
        </w:rPr>
        <w:t>t</w:t>
      </w:r>
      <w:r>
        <w:rPr>
          <w:b/>
          <w:spacing w:val="3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-3"/>
          <w:sz w:val="22"/>
          <w:szCs w:val="22"/>
        </w:rPr>
        <w:t>y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3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w w:val="102"/>
          <w:sz w:val="22"/>
          <w:szCs w:val="22"/>
        </w:rPr>
        <w:t>:</w:t>
      </w:r>
      <w:proofErr w:type="gramEnd"/>
    </w:p>
    <w:p w:rsidR="00D15A2B" w:rsidRDefault="00D15A2B">
      <w:pPr>
        <w:spacing w:before="6" w:line="120" w:lineRule="exact"/>
        <w:rPr>
          <w:sz w:val="13"/>
          <w:szCs w:val="13"/>
        </w:rPr>
      </w:pPr>
    </w:p>
    <w:p w:rsidR="00D15A2B" w:rsidRDefault="00FC5D75">
      <w:pPr>
        <w:spacing w:line="359" w:lineRule="auto"/>
        <w:ind w:left="1078" w:right="693" w:hanging="341"/>
        <w:rPr>
          <w:sz w:val="22"/>
          <w:szCs w:val="22"/>
        </w:rPr>
      </w:pPr>
      <w:r>
        <w:rPr>
          <w:spacing w:val="3"/>
          <w:sz w:val="22"/>
          <w:szCs w:val="22"/>
        </w:rPr>
        <w:t>1</w:t>
      </w:r>
      <w:r>
        <w:rPr>
          <w:sz w:val="22"/>
          <w:szCs w:val="22"/>
        </w:rPr>
        <w:t xml:space="preserve">.  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pacing w:val="-5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3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h</w:t>
      </w:r>
      <w:r>
        <w:rPr>
          <w:spacing w:val="24"/>
          <w:sz w:val="22"/>
          <w:szCs w:val="22"/>
        </w:rPr>
        <w:t xml:space="preserve"> </w:t>
      </w:r>
      <w:r>
        <w:rPr>
          <w:spacing w:val="-6"/>
          <w:sz w:val="22"/>
          <w:szCs w:val="22"/>
        </w:rPr>
        <w:t>s</w:t>
      </w:r>
      <w:r>
        <w:rPr>
          <w:sz w:val="22"/>
          <w:szCs w:val="22"/>
        </w:rPr>
        <w:t>atu</w:t>
      </w:r>
      <w:r>
        <w:rPr>
          <w:spacing w:val="32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t</w:t>
      </w:r>
      <w:r>
        <w:rPr>
          <w:spacing w:val="2"/>
          <w:sz w:val="22"/>
          <w:szCs w:val="22"/>
        </w:rPr>
        <w:t>o</w:t>
      </w:r>
      <w:r>
        <w:rPr>
          <w:spacing w:val="-2"/>
          <w:sz w:val="22"/>
          <w:szCs w:val="22"/>
        </w:rPr>
        <w:t>m</w:t>
      </w:r>
      <w:r>
        <w:rPr>
          <w:spacing w:val="3"/>
          <w:sz w:val="22"/>
          <w:szCs w:val="22"/>
        </w:rPr>
        <w:t>b</w:t>
      </w:r>
      <w:r>
        <w:rPr>
          <w:spacing w:val="2"/>
          <w:sz w:val="22"/>
          <w:szCs w:val="22"/>
        </w:rPr>
        <w:t>o</w:t>
      </w:r>
      <w:r>
        <w:rPr>
          <w:sz w:val="22"/>
          <w:szCs w:val="22"/>
        </w:rPr>
        <w:t>l</w:t>
      </w:r>
      <w:r>
        <w:rPr>
          <w:spacing w:val="29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y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te</w:t>
      </w:r>
      <w:r>
        <w:rPr>
          <w:spacing w:val="-2"/>
          <w:sz w:val="22"/>
          <w:szCs w:val="22"/>
        </w:rPr>
        <w:t>rh</w:t>
      </w:r>
      <w:r>
        <w:rPr>
          <w:spacing w:val="3"/>
          <w:sz w:val="22"/>
          <w:szCs w:val="22"/>
        </w:rPr>
        <w:t>ubu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33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7"/>
          <w:sz w:val="22"/>
          <w:szCs w:val="22"/>
        </w:rPr>
        <w:t>u</w:t>
      </w:r>
      <w:r>
        <w:rPr>
          <w:spacing w:val="-5"/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39"/>
          <w:sz w:val="22"/>
          <w:szCs w:val="22"/>
        </w:rPr>
        <w:t xml:space="preserve"> </w:t>
      </w:r>
      <w:r>
        <w:rPr>
          <w:i/>
          <w:spacing w:val="-4"/>
          <w:sz w:val="22"/>
          <w:szCs w:val="22"/>
        </w:rPr>
        <w:t>m</w:t>
      </w:r>
      <w:r>
        <w:rPr>
          <w:i/>
          <w:spacing w:val="3"/>
          <w:sz w:val="22"/>
          <w:szCs w:val="22"/>
        </w:rPr>
        <w:t>a</w:t>
      </w:r>
      <w:r>
        <w:rPr>
          <w:i/>
          <w:spacing w:val="-1"/>
          <w:sz w:val="22"/>
          <w:szCs w:val="22"/>
        </w:rPr>
        <w:t>s</w:t>
      </w:r>
      <w:r>
        <w:rPr>
          <w:i/>
          <w:sz w:val="22"/>
          <w:szCs w:val="22"/>
        </w:rPr>
        <w:t>te</w:t>
      </w:r>
      <w:r>
        <w:rPr>
          <w:i/>
          <w:spacing w:val="-1"/>
          <w:sz w:val="22"/>
          <w:szCs w:val="22"/>
        </w:rPr>
        <w:t>r</w:t>
      </w:r>
      <w:r>
        <w:rPr>
          <w:sz w:val="22"/>
          <w:szCs w:val="22"/>
        </w:rPr>
        <w:t>,</w:t>
      </w:r>
      <w:r>
        <w:rPr>
          <w:spacing w:val="3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k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m</w:t>
      </w:r>
      <w:r>
        <w:rPr>
          <w:spacing w:val="3"/>
          <w:sz w:val="22"/>
          <w:szCs w:val="22"/>
        </w:rPr>
        <w:t>ud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an</w:t>
      </w:r>
      <w:r>
        <w:rPr>
          <w:spacing w:val="28"/>
          <w:sz w:val="22"/>
          <w:szCs w:val="22"/>
        </w:rPr>
        <w:t xml:space="preserve"> </w:t>
      </w:r>
      <w:r>
        <w:rPr>
          <w:spacing w:val="5"/>
          <w:w w:val="102"/>
          <w:sz w:val="22"/>
          <w:szCs w:val="22"/>
        </w:rPr>
        <w:t>i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ilah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ata</w:t>
      </w:r>
      <w:r>
        <w:rPr>
          <w:spacing w:val="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p</w:t>
      </w:r>
      <w:r>
        <w:rPr>
          <w:spacing w:val="-4"/>
          <w:sz w:val="22"/>
          <w:szCs w:val="22"/>
        </w:rPr>
        <w:t>a</w:t>
      </w:r>
      <w:r>
        <w:rPr>
          <w:spacing w:val="7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9"/>
          <w:sz w:val="22"/>
          <w:szCs w:val="22"/>
        </w:rPr>
        <w:t>a</w:t>
      </w:r>
      <w:r>
        <w:rPr>
          <w:spacing w:val="7"/>
          <w:sz w:val="22"/>
          <w:szCs w:val="22"/>
        </w:rPr>
        <w:t>b</w:t>
      </w:r>
      <w:r>
        <w:rPr>
          <w:sz w:val="22"/>
          <w:szCs w:val="22"/>
        </w:rPr>
        <w:t>el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>
        <w:rPr>
          <w:spacing w:val="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4"/>
          <w:sz w:val="22"/>
          <w:szCs w:val="22"/>
        </w:rPr>
        <w:t xml:space="preserve"> </w:t>
      </w:r>
      <w:r>
        <w:rPr>
          <w:w w:val="102"/>
          <w:sz w:val="22"/>
          <w:szCs w:val="22"/>
        </w:rPr>
        <w:t>i</w:t>
      </w:r>
      <w:r>
        <w:rPr>
          <w:spacing w:val="-2"/>
          <w:w w:val="102"/>
          <w:sz w:val="22"/>
          <w:szCs w:val="22"/>
        </w:rPr>
        <w:t>n</w:t>
      </w:r>
      <w:r>
        <w:rPr>
          <w:spacing w:val="-5"/>
          <w:w w:val="102"/>
          <w:sz w:val="22"/>
          <w:szCs w:val="22"/>
        </w:rPr>
        <w:t>i</w:t>
      </w:r>
      <w:r>
        <w:rPr>
          <w:w w:val="102"/>
          <w:sz w:val="22"/>
          <w:szCs w:val="22"/>
        </w:rPr>
        <w:t>.</w:t>
      </w:r>
    </w:p>
    <w:p w:rsidR="00D15A2B" w:rsidRDefault="00D15A2B">
      <w:pPr>
        <w:spacing w:before="8" w:line="180" w:lineRule="exact"/>
        <w:rPr>
          <w:sz w:val="19"/>
          <w:szCs w:val="19"/>
        </w:rPr>
      </w:pPr>
    </w:p>
    <w:p w:rsidR="00D15A2B" w:rsidRDefault="00D15A2B">
      <w:pPr>
        <w:spacing w:line="200" w:lineRule="exact"/>
      </w:pPr>
    </w:p>
    <w:p w:rsidR="00D15A2B" w:rsidRDefault="00FC5D75">
      <w:pPr>
        <w:spacing w:line="220" w:lineRule="exact"/>
        <w:ind w:left="2883"/>
      </w:pPr>
      <w:r>
        <w:rPr>
          <w:spacing w:val="-2"/>
        </w:rPr>
        <w:t>T</w:t>
      </w:r>
      <w:r>
        <w:t>a</w:t>
      </w:r>
      <w:r>
        <w:rPr>
          <w:spacing w:val="1"/>
        </w:rPr>
        <w:t>b</w:t>
      </w:r>
      <w:r>
        <w:rPr>
          <w:spacing w:val="-6"/>
        </w:rPr>
        <w:t>e</w:t>
      </w:r>
      <w:r>
        <w:t>l</w:t>
      </w:r>
      <w:r>
        <w:rPr>
          <w:spacing w:val="22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D</w:t>
      </w:r>
      <w:r>
        <w:rPr>
          <w:spacing w:val="-6"/>
        </w:rPr>
        <w:t>a</w:t>
      </w:r>
      <w:r>
        <w:rPr>
          <w:spacing w:val="5"/>
        </w:rPr>
        <w:t>t</w:t>
      </w:r>
      <w:r>
        <w:t>a</w:t>
      </w:r>
      <w:r>
        <w:rPr>
          <w:spacing w:val="18"/>
        </w:rPr>
        <w:t xml:space="preserve"> </w:t>
      </w:r>
      <w:r>
        <w:rPr>
          <w:spacing w:val="-13"/>
        </w:rPr>
        <w:t>y</w:t>
      </w:r>
      <w:r>
        <w:t>a</w:t>
      </w:r>
      <w:r>
        <w:rPr>
          <w:spacing w:val="1"/>
        </w:rPr>
        <w:t>n</w:t>
      </w:r>
      <w:r>
        <w:t>g</w:t>
      </w:r>
      <w:r>
        <w:rPr>
          <w:spacing w:val="17"/>
        </w:rPr>
        <w:t xml:space="preserve"> </w:t>
      </w:r>
      <w:r>
        <w:rPr>
          <w:spacing w:val="-8"/>
        </w:rPr>
        <w:t>d</w:t>
      </w:r>
      <w:r>
        <w:rPr>
          <w:spacing w:val="5"/>
        </w:rPr>
        <w:t>i</w:t>
      </w:r>
      <w:r>
        <w:rPr>
          <w:spacing w:val="-7"/>
        </w:rPr>
        <w:t>k</w:t>
      </w:r>
      <w:r>
        <w:rPr>
          <w:spacing w:val="5"/>
        </w:rPr>
        <w:t>i</w:t>
      </w:r>
      <w:r>
        <w:rPr>
          <w:spacing w:val="-2"/>
        </w:rPr>
        <w:t>r</w:t>
      </w:r>
      <w:r>
        <w:rPr>
          <w:spacing w:val="5"/>
        </w:rPr>
        <w:t>i</w:t>
      </w:r>
      <w:r>
        <w:rPr>
          <w:spacing w:val="-3"/>
        </w:rPr>
        <w:t>mk</w:t>
      </w:r>
      <w:r>
        <w:rPr>
          <w:spacing w:val="4"/>
        </w:rPr>
        <w:t>a</w:t>
      </w:r>
      <w:r>
        <w:t>n</w:t>
      </w:r>
      <w:r>
        <w:rPr>
          <w:spacing w:val="26"/>
        </w:rPr>
        <w:t xml:space="preserve"> </w:t>
      </w:r>
      <w:r>
        <w:t>A</w:t>
      </w:r>
      <w:r>
        <w:rPr>
          <w:spacing w:val="-3"/>
        </w:rPr>
        <w:t>r</w:t>
      </w:r>
      <w:r>
        <w:rPr>
          <w:spacing w:val="2"/>
        </w:rPr>
        <w:t>d</w:t>
      </w:r>
      <w:r>
        <w:rPr>
          <w:spacing w:val="-8"/>
        </w:rPr>
        <w:t>u</w:t>
      </w:r>
      <w:r>
        <w:rPr>
          <w:spacing w:val="10"/>
        </w:rPr>
        <w:t>i</w:t>
      </w:r>
      <w:r>
        <w:rPr>
          <w:spacing w:val="-3"/>
        </w:rPr>
        <w:t>n</w:t>
      </w:r>
      <w:r>
        <w:t>o</w:t>
      </w:r>
      <w:r>
        <w:rPr>
          <w:spacing w:val="25"/>
        </w:rPr>
        <w:t xml:space="preserve"> </w:t>
      </w:r>
      <w:r>
        <w:rPr>
          <w:spacing w:val="-8"/>
          <w:w w:val="103"/>
        </w:rPr>
        <w:t>m</w:t>
      </w:r>
      <w:r>
        <w:rPr>
          <w:w w:val="103"/>
        </w:rPr>
        <w:t>as</w:t>
      </w:r>
      <w:r>
        <w:rPr>
          <w:spacing w:val="5"/>
          <w:w w:val="103"/>
        </w:rPr>
        <w:t>t</w:t>
      </w:r>
      <w:r>
        <w:rPr>
          <w:w w:val="103"/>
        </w:rPr>
        <w:t>er</w:t>
      </w:r>
    </w:p>
    <w:p w:rsidR="00D15A2B" w:rsidRDefault="00D15A2B">
      <w:pPr>
        <w:spacing w:before="1" w:line="120" w:lineRule="exact"/>
        <w:rPr>
          <w:sz w:val="13"/>
          <w:szCs w:val="13"/>
        </w:rPr>
      </w:pPr>
    </w:p>
    <w:tbl>
      <w:tblPr>
        <w:tblW w:w="0" w:type="auto"/>
        <w:tblInd w:w="31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"/>
        <w:gridCol w:w="1747"/>
      </w:tblGrid>
      <w:tr w:rsidR="00D15A2B">
        <w:trPr>
          <w:trHeight w:hRule="exact" w:val="398"/>
        </w:trPr>
        <w:tc>
          <w:tcPr>
            <w:tcW w:w="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FC5D75">
            <w:pPr>
              <w:spacing w:before="5"/>
              <w:ind w:left="85"/>
              <w:rPr>
                <w:sz w:val="22"/>
                <w:szCs w:val="22"/>
              </w:rPr>
            </w:pPr>
            <w:r>
              <w:rPr>
                <w:b/>
                <w:w w:val="102"/>
                <w:sz w:val="22"/>
                <w:szCs w:val="22"/>
              </w:rPr>
              <w:t>T</w:t>
            </w:r>
            <w:r>
              <w:rPr>
                <w:b/>
                <w:spacing w:val="6"/>
                <w:w w:val="102"/>
                <w:sz w:val="22"/>
                <w:szCs w:val="22"/>
              </w:rPr>
              <w:t>o</w:t>
            </w:r>
            <w:r>
              <w:rPr>
                <w:b/>
                <w:spacing w:val="-5"/>
                <w:w w:val="102"/>
                <w:sz w:val="22"/>
                <w:szCs w:val="22"/>
              </w:rPr>
              <w:t>m</w:t>
            </w:r>
            <w:r>
              <w:rPr>
                <w:b/>
                <w:spacing w:val="4"/>
                <w:w w:val="102"/>
                <w:sz w:val="22"/>
                <w:szCs w:val="22"/>
              </w:rPr>
              <w:t>b</w:t>
            </w:r>
            <w:r>
              <w:rPr>
                <w:b/>
                <w:spacing w:val="3"/>
                <w:w w:val="102"/>
                <w:sz w:val="22"/>
                <w:szCs w:val="22"/>
              </w:rPr>
              <w:t>o</w:t>
            </w:r>
            <w:r>
              <w:rPr>
                <w:b/>
                <w:w w:val="102"/>
                <w:sz w:val="22"/>
                <w:szCs w:val="22"/>
              </w:rPr>
              <w:t>l</w:t>
            </w:r>
          </w:p>
        </w:tc>
        <w:tc>
          <w:tcPr>
            <w:tcW w:w="17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FC5D75">
            <w:pPr>
              <w:spacing w:before="5"/>
              <w:ind w:left="71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</w:t>
            </w:r>
            <w:r>
              <w:rPr>
                <w:b/>
                <w:spacing w:val="3"/>
                <w:sz w:val="22"/>
                <w:szCs w:val="22"/>
              </w:rPr>
              <w:t>a</w:t>
            </w:r>
            <w:r>
              <w:rPr>
                <w:b/>
                <w:spacing w:val="-3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4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7"/>
                <w:sz w:val="22"/>
                <w:szCs w:val="22"/>
              </w:rPr>
              <w:t>a</w:t>
            </w:r>
            <w:r>
              <w:rPr>
                <w:b/>
                <w:spacing w:val="-5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5"/>
                <w:sz w:val="22"/>
                <w:szCs w:val="22"/>
              </w:rPr>
              <w:t xml:space="preserve"> </w:t>
            </w:r>
            <w:r>
              <w:rPr>
                <w:b/>
                <w:w w:val="102"/>
                <w:sz w:val="22"/>
                <w:szCs w:val="22"/>
              </w:rPr>
              <w:t>LCD</w:t>
            </w:r>
          </w:p>
        </w:tc>
      </w:tr>
      <w:tr w:rsidR="00D15A2B">
        <w:trPr>
          <w:trHeight w:hRule="exact" w:val="398"/>
        </w:trPr>
        <w:tc>
          <w:tcPr>
            <w:tcW w:w="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FC5D75">
            <w:pPr>
              <w:spacing w:line="240" w:lineRule="exact"/>
              <w:ind w:left="365" w:right="392"/>
              <w:jc w:val="center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2</w:t>
            </w:r>
          </w:p>
        </w:tc>
        <w:tc>
          <w:tcPr>
            <w:tcW w:w="17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C6569A" w:rsidP="00C6569A">
            <w:pPr>
              <w:jc w:val="center"/>
            </w:pPr>
            <w:r>
              <w:t>Hallo</w:t>
            </w:r>
          </w:p>
        </w:tc>
      </w:tr>
      <w:tr w:rsidR="00D15A2B">
        <w:trPr>
          <w:trHeight w:hRule="exact" w:val="398"/>
        </w:trPr>
        <w:tc>
          <w:tcPr>
            <w:tcW w:w="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FC5D75">
            <w:pPr>
              <w:spacing w:line="240" w:lineRule="exact"/>
              <w:ind w:left="365" w:right="392"/>
              <w:jc w:val="center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3</w:t>
            </w:r>
          </w:p>
        </w:tc>
        <w:tc>
          <w:tcPr>
            <w:tcW w:w="17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C6569A" w:rsidP="00C6569A">
            <w:pPr>
              <w:jc w:val="center"/>
            </w:pPr>
            <w:r>
              <w:t>Apa</w:t>
            </w:r>
          </w:p>
        </w:tc>
        <w:bookmarkStart w:id="0" w:name="_GoBack"/>
        <w:bookmarkEnd w:id="0"/>
      </w:tr>
      <w:tr w:rsidR="00D15A2B">
        <w:trPr>
          <w:trHeight w:hRule="exact" w:val="398"/>
        </w:trPr>
        <w:tc>
          <w:tcPr>
            <w:tcW w:w="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FC5D75">
            <w:pPr>
              <w:spacing w:line="240" w:lineRule="exact"/>
              <w:ind w:left="365" w:right="392"/>
              <w:jc w:val="center"/>
              <w:rPr>
                <w:sz w:val="22"/>
                <w:szCs w:val="22"/>
              </w:rPr>
            </w:pPr>
            <w:r>
              <w:rPr>
                <w:w w:val="102"/>
                <w:sz w:val="22"/>
                <w:szCs w:val="22"/>
              </w:rPr>
              <w:t>4</w:t>
            </w:r>
          </w:p>
        </w:tc>
        <w:tc>
          <w:tcPr>
            <w:tcW w:w="17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15A2B" w:rsidRDefault="00C6569A" w:rsidP="00C6569A">
            <w:pPr>
              <w:jc w:val="center"/>
            </w:pPr>
            <w:r>
              <w:t>Kabar</w:t>
            </w:r>
          </w:p>
        </w:tc>
      </w:tr>
    </w:tbl>
    <w:p w:rsidR="00D15A2B" w:rsidRDefault="00D15A2B">
      <w:pPr>
        <w:spacing w:before="3" w:line="140" w:lineRule="exact"/>
        <w:rPr>
          <w:sz w:val="14"/>
          <w:szCs w:val="14"/>
        </w:rPr>
      </w:pPr>
    </w:p>
    <w:p w:rsidR="00D15A2B" w:rsidRDefault="00D15A2B">
      <w:pPr>
        <w:spacing w:line="200" w:lineRule="exact"/>
      </w:pPr>
    </w:p>
    <w:p w:rsidR="00D15A2B" w:rsidRDefault="00FC5D75">
      <w:pPr>
        <w:spacing w:before="36" w:line="245" w:lineRule="auto"/>
        <w:ind w:left="738" w:right="106"/>
        <w:rPr>
          <w:sz w:val="22"/>
          <w:szCs w:val="22"/>
        </w:rPr>
      </w:pPr>
      <w:r>
        <w:pict>
          <v:group id="_x0000_s1026" style="position:absolute;left:0;text-align:left;margin-left:103.4pt;margin-top:52.35pt;width:418.65pt;height:4.4pt;z-index:-251657728;mso-position-horizontal-relative:page" coordorigin="2068,1047" coordsize="8373,88">
            <v:group id="_x0000_s1027" style="position:absolute;left:2098;top:1077;width:8314;height:0" coordorigin="2098,1077" coordsize="8314,0">
              <v:shape id="_x0000_s1030" style="position:absolute;left:2098;top:1077;width:8314;height:0" coordorigin="2098,1077" coordsize="8314,0" path="m2098,1077r8313,e" filled="f" strokecolor="#622323" strokeweight="2.98pt">
                <v:path arrowok="t"/>
              </v:shape>
              <v:group id="_x0000_s1028" style="position:absolute;left:2098;top:1127;width:8314;height:0" coordorigin="2098,1127" coordsize="8314,0">
                <v:shape id="_x0000_s1029" style="position:absolute;left:2098;top:1127;width:8314;height:0" coordorigin="2098,1127" coordsize="8314,0" path="m2098,1127r8313,e" filled="f" strokecolor="#622323" strokeweight=".82pt">
                  <v:path arrowok="t"/>
                </v:shape>
              </v:group>
            </v:group>
            <w10:wrap anchorx="page"/>
          </v:group>
        </w:pict>
      </w:r>
      <w:r>
        <w:rPr>
          <w:spacing w:val="3"/>
          <w:sz w:val="22"/>
          <w:szCs w:val="22"/>
        </w:rPr>
        <w:t>2</w:t>
      </w:r>
      <w:r>
        <w:rPr>
          <w:sz w:val="22"/>
          <w:szCs w:val="22"/>
        </w:rPr>
        <w:t xml:space="preserve">.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4"/>
          <w:sz w:val="22"/>
          <w:szCs w:val="22"/>
        </w:rPr>
        <w:t>o</w:t>
      </w:r>
      <w:r>
        <w:rPr>
          <w:spacing w:val="7"/>
          <w:sz w:val="22"/>
          <w:szCs w:val="22"/>
        </w:rPr>
        <w:t>b</w:t>
      </w:r>
      <w:r>
        <w:rPr>
          <w:spacing w:val="-4"/>
          <w:sz w:val="22"/>
          <w:szCs w:val="22"/>
        </w:rPr>
        <w:t>a</w:t>
      </w:r>
      <w:r>
        <w:rPr>
          <w:spacing w:val="-5"/>
          <w:sz w:val="22"/>
          <w:szCs w:val="22"/>
        </w:rPr>
        <w:t>l</w:t>
      </w:r>
      <w:r>
        <w:rPr>
          <w:sz w:val="22"/>
          <w:szCs w:val="22"/>
        </w:rPr>
        <w:t>ah</w:t>
      </w:r>
      <w:r>
        <w:rPr>
          <w:spacing w:val="1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>u</w:t>
      </w:r>
      <w:r>
        <w:rPr>
          <w:sz w:val="22"/>
          <w:szCs w:val="22"/>
        </w:rPr>
        <w:t>k</w:t>
      </w:r>
      <w:r>
        <w:rPr>
          <w:spacing w:val="1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pacing w:val="3"/>
          <w:sz w:val="22"/>
          <w:szCs w:val="22"/>
        </w:rPr>
        <w:t>g</w:t>
      </w:r>
      <w:r>
        <w:rPr>
          <w:spacing w:val="-7"/>
          <w:sz w:val="22"/>
          <w:szCs w:val="22"/>
        </w:rPr>
        <w:t>h</w:t>
      </w:r>
      <w:r>
        <w:rPr>
          <w:spacing w:val="7"/>
          <w:sz w:val="22"/>
          <w:szCs w:val="22"/>
        </w:rPr>
        <w:t>u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3"/>
          <w:sz w:val="22"/>
          <w:szCs w:val="22"/>
        </w:rPr>
        <w:t>g</w:t>
      </w:r>
      <w:r>
        <w:rPr>
          <w:spacing w:val="-7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5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-9"/>
          <w:sz w:val="22"/>
          <w:szCs w:val="22"/>
        </w:rPr>
        <w:t>a</w:t>
      </w:r>
      <w:r>
        <w:rPr>
          <w:spacing w:val="7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3"/>
          <w:sz w:val="22"/>
          <w:szCs w:val="22"/>
        </w:rPr>
        <w:t>u</w:t>
      </w:r>
      <w:r>
        <w:rPr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18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>n</w:t>
      </w:r>
      <w:r>
        <w:rPr>
          <w:spacing w:val="-7"/>
          <w:sz w:val="22"/>
          <w:szCs w:val="22"/>
        </w:rPr>
        <w:t>g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k</w:t>
      </w:r>
      <w:r>
        <w:rPr>
          <w:spacing w:val="7"/>
          <w:sz w:val="22"/>
          <w:szCs w:val="22"/>
        </w:rPr>
        <w:t>o</w:t>
      </w:r>
      <w:r>
        <w:rPr>
          <w:spacing w:val="-2"/>
          <w:sz w:val="22"/>
          <w:szCs w:val="22"/>
        </w:rPr>
        <w:t>m</w:t>
      </w:r>
      <w:r>
        <w:rPr>
          <w:spacing w:val="7"/>
          <w:sz w:val="22"/>
          <w:szCs w:val="22"/>
        </w:rPr>
        <w:t>u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pacing w:val="-1"/>
          <w:sz w:val="22"/>
          <w:szCs w:val="22"/>
        </w:rPr>
        <w:t>s</w:t>
      </w:r>
      <w:r>
        <w:rPr>
          <w:sz w:val="22"/>
          <w:szCs w:val="22"/>
        </w:rPr>
        <w:t>i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.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A</w:t>
      </w:r>
      <w:r>
        <w:rPr>
          <w:spacing w:val="-3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pacing w:val="7"/>
          <w:sz w:val="22"/>
          <w:szCs w:val="22"/>
        </w:rPr>
        <w:t>u</w:t>
      </w:r>
      <w:r>
        <w:rPr>
          <w:spacing w:val="-5"/>
          <w:sz w:val="22"/>
          <w:szCs w:val="22"/>
        </w:rPr>
        <w:t>i</w:t>
      </w:r>
      <w:r>
        <w:rPr>
          <w:spacing w:val="-7"/>
          <w:sz w:val="22"/>
          <w:szCs w:val="22"/>
        </w:rPr>
        <w:t>n</w:t>
      </w:r>
      <w:r>
        <w:rPr>
          <w:sz w:val="22"/>
          <w:szCs w:val="22"/>
        </w:rPr>
        <w:t>o</w:t>
      </w:r>
      <w:r>
        <w:rPr>
          <w:spacing w:val="25"/>
          <w:sz w:val="22"/>
          <w:szCs w:val="22"/>
        </w:rPr>
        <w:t xml:space="preserve"> </w:t>
      </w:r>
      <w:r>
        <w:rPr>
          <w:spacing w:val="2"/>
          <w:w w:val="102"/>
          <w:sz w:val="22"/>
          <w:szCs w:val="22"/>
        </w:rPr>
        <w:t>m</w:t>
      </w:r>
      <w:r>
        <w:rPr>
          <w:spacing w:val="-4"/>
          <w:w w:val="102"/>
          <w:sz w:val="22"/>
          <w:szCs w:val="22"/>
        </w:rPr>
        <w:t>a</w:t>
      </w:r>
      <w:r>
        <w:rPr>
          <w:spacing w:val="-1"/>
          <w:w w:val="102"/>
          <w:sz w:val="22"/>
          <w:szCs w:val="22"/>
        </w:rPr>
        <w:t>s</w:t>
      </w:r>
      <w:r>
        <w:rPr>
          <w:w w:val="102"/>
          <w:sz w:val="22"/>
          <w:szCs w:val="22"/>
        </w:rPr>
        <w:t xml:space="preserve">ter </w:t>
      </w:r>
      <w:r>
        <w:rPr>
          <w:spacing w:val="2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n</w:t>
      </w:r>
      <w:r>
        <w:rPr>
          <w:spacing w:val="3"/>
          <w:sz w:val="22"/>
          <w:szCs w:val="22"/>
        </w:rPr>
        <w:t>g</w:t>
      </w:r>
      <w:r>
        <w:rPr>
          <w:spacing w:val="-5"/>
          <w:sz w:val="22"/>
          <w:szCs w:val="22"/>
        </w:rPr>
        <w:t>i</w:t>
      </w:r>
      <w:r>
        <w:rPr>
          <w:spacing w:val="2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7"/>
          <w:sz w:val="22"/>
          <w:szCs w:val="22"/>
        </w:rPr>
        <w:t>m</w:t>
      </w:r>
      <w:r>
        <w:rPr>
          <w:spacing w:val="-2"/>
          <w:sz w:val="22"/>
          <w:szCs w:val="22"/>
        </w:rPr>
        <w:t>k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24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ta</w:t>
      </w:r>
      <w:r>
        <w:rPr>
          <w:spacing w:val="10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s</w:t>
      </w:r>
      <w:r>
        <w:rPr>
          <w:spacing w:val="-5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pacing w:val="-7"/>
          <w:sz w:val="22"/>
          <w:szCs w:val="22"/>
        </w:rPr>
        <w:t>v</w:t>
      </w:r>
      <w:r>
        <w:rPr>
          <w:sz w:val="22"/>
          <w:szCs w:val="22"/>
        </w:rPr>
        <w:t>e,</w:t>
      </w:r>
      <w:r>
        <w:rPr>
          <w:spacing w:val="20"/>
          <w:sz w:val="22"/>
          <w:szCs w:val="22"/>
        </w:rPr>
        <w:t xml:space="preserve"> </w:t>
      </w:r>
      <w:r>
        <w:rPr>
          <w:spacing w:val="-7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m</w:t>
      </w:r>
      <w:r>
        <w:rPr>
          <w:spacing w:val="7"/>
          <w:sz w:val="22"/>
          <w:szCs w:val="22"/>
        </w:rPr>
        <w:t>u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i</w:t>
      </w:r>
      <w:r>
        <w:rPr>
          <w:spacing w:val="-4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8"/>
          <w:sz w:val="22"/>
          <w:szCs w:val="22"/>
        </w:rPr>
        <w:t xml:space="preserve"> </w:t>
      </w:r>
      <w:r>
        <w:rPr>
          <w:spacing w:val="4"/>
          <w:sz w:val="22"/>
          <w:szCs w:val="22"/>
        </w:rPr>
        <w:t>s</w:t>
      </w:r>
      <w:r>
        <w:rPr>
          <w:spacing w:val="-5"/>
          <w:sz w:val="22"/>
          <w:szCs w:val="22"/>
        </w:rPr>
        <w:t>l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-4"/>
          <w:sz w:val="22"/>
          <w:szCs w:val="22"/>
        </w:rPr>
        <w:t>e</w:t>
      </w:r>
      <w:r>
        <w:rPr>
          <w:spacing w:val="3"/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i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m</w:t>
      </w:r>
      <w:r>
        <w:rPr>
          <w:spacing w:val="3"/>
          <w:sz w:val="22"/>
          <w:szCs w:val="22"/>
        </w:rPr>
        <w:t>k</w:t>
      </w:r>
      <w:r>
        <w:rPr>
          <w:sz w:val="22"/>
          <w:szCs w:val="22"/>
        </w:rPr>
        <w:t>an</w:t>
      </w:r>
      <w:r>
        <w:rPr>
          <w:spacing w:val="24"/>
          <w:sz w:val="22"/>
          <w:szCs w:val="22"/>
        </w:rPr>
        <w:t xml:space="preserve"> </w:t>
      </w:r>
      <w:r>
        <w:rPr>
          <w:spacing w:val="7"/>
          <w:sz w:val="22"/>
          <w:szCs w:val="22"/>
        </w:rPr>
        <w:t>d</w:t>
      </w:r>
      <w:r>
        <w:rPr>
          <w:spacing w:val="-4"/>
          <w:sz w:val="22"/>
          <w:szCs w:val="22"/>
        </w:rPr>
        <w:t>a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pacing w:val="-12"/>
          <w:sz w:val="22"/>
          <w:szCs w:val="22"/>
        </w:rPr>
        <w:t>y</w:t>
      </w:r>
      <w:r>
        <w:rPr>
          <w:spacing w:val="6"/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9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d</w:t>
      </w:r>
      <w:r>
        <w:rPr>
          <w:sz w:val="22"/>
          <w:szCs w:val="22"/>
        </w:rPr>
        <w:t>it</w:t>
      </w:r>
      <w:r>
        <w:rPr>
          <w:spacing w:val="-4"/>
          <w:sz w:val="22"/>
          <w:szCs w:val="22"/>
        </w:rPr>
        <w:t>e</w:t>
      </w:r>
      <w:r>
        <w:rPr>
          <w:spacing w:val="2"/>
          <w:sz w:val="22"/>
          <w:szCs w:val="22"/>
        </w:rPr>
        <w:t>r</w:t>
      </w:r>
      <w:r>
        <w:rPr>
          <w:sz w:val="22"/>
          <w:szCs w:val="22"/>
        </w:rPr>
        <w:t>i</w:t>
      </w:r>
      <w:r>
        <w:rPr>
          <w:spacing w:val="-2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</w:t>
      </w:r>
      <w:r>
        <w:rPr>
          <w:spacing w:val="-4"/>
          <w:sz w:val="22"/>
          <w:szCs w:val="22"/>
        </w:rPr>
        <w:t>a</w:t>
      </w:r>
      <w:r>
        <w:rPr>
          <w:spacing w:val="-1"/>
          <w:sz w:val="22"/>
          <w:szCs w:val="22"/>
        </w:rPr>
        <w:t>s</w:t>
      </w:r>
      <w:r>
        <w:rPr>
          <w:spacing w:val="5"/>
          <w:sz w:val="22"/>
          <w:szCs w:val="22"/>
        </w:rPr>
        <w:t>t</w:t>
      </w:r>
      <w:r>
        <w:rPr>
          <w:spacing w:val="-4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6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k</w:t>
      </w:r>
      <w:r>
        <w:rPr>
          <w:sz w:val="22"/>
          <w:szCs w:val="22"/>
        </w:rPr>
        <w:t>e</w:t>
      </w:r>
      <w:r>
        <w:rPr>
          <w:spacing w:val="7"/>
          <w:sz w:val="22"/>
          <w:szCs w:val="22"/>
        </w:rPr>
        <w:t xml:space="preserve"> </w:t>
      </w:r>
      <w:r>
        <w:rPr>
          <w:spacing w:val="3"/>
          <w:w w:val="102"/>
          <w:sz w:val="22"/>
          <w:szCs w:val="22"/>
        </w:rPr>
        <w:t>h</w:t>
      </w:r>
      <w:r>
        <w:rPr>
          <w:spacing w:val="-12"/>
          <w:w w:val="102"/>
          <w:sz w:val="22"/>
          <w:szCs w:val="22"/>
        </w:rPr>
        <w:t>y</w:t>
      </w:r>
      <w:r>
        <w:rPr>
          <w:spacing w:val="3"/>
          <w:w w:val="102"/>
          <w:sz w:val="22"/>
          <w:szCs w:val="22"/>
        </w:rPr>
        <w:t>p</w:t>
      </w:r>
      <w:r>
        <w:rPr>
          <w:w w:val="102"/>
          <w:sz w:val="22"/>
          <w:szCs w:val="22"/>
        </w:rPr>
        <w:t xml:space="preserve">er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r</w:t>
      </w:r>
      <w:r>
        <w:rPr>
          <w:spacing w:val="2"/>
          <w:sz w:val="22"/>
          <w:szCs w:val="22"/>
        </w:rPr>
        <w:t>m</w:t>
      </w:r>
      <w:r>
        <w:rPr>
          <w:spacing w:val="-5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19"/>
          <w:sz w:val="22"/>
          <w:szCs w:val="22"/>
        </w:rPr>
        <w:t xml:space="preserve"> </w:t>
      </w:r>
      <w:r>
        <w:rPr>
          <w:sz w:val="22"/>
          <w:szCs w:val="22"/>
        </w:rPr>
        <w:t>/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Se</w:t>
      </w:r>
      <w:r>
        <w:rPr>
          <w:spacing w:val="2"/>
          <w:sz w:val="22"/>
          <w:szCs w:val="22"/>
        </w:rPr>
        <w:t>r</w:t>
      </w:r>
      <w:r>
        <w:rPr>
          <w:spacing w:val="-5"/>
          <w:sz w:val="22"/>
          <w:szCs w:val="22"/>
        </w:rPr>
        <w:t>i</w:t>
      </w:r>
      <w:r>
        <w:rPr>
          <w:spacing w:val="6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8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mo</w:t>
      </w:r>
      <w:r>
        <w:rPr>
          <w:spacing w:val="-2"/>
          <w:sz w:val="22"/>
          <w:szCs w:val="22"/>
        </w:rPr>
        <w:t>n</w:t>
      </w:r>
      <w:r>
        <w:rPr>
          <w:spacing w:val="-5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7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8"/>
          <w:sz w:val="22"/>
          <w:szCs w:val="22"/>
        </w:rPr>
        <w:t xml:space="preserve"> </w:t>
      </w:r>
      <w:r>
        <w:rPr>
          <w:spacing w:val="-7"/>
          <w:w w:val="102"/>
          <w:sz w:val="22"/>
          <w:szCs w:val="22"/>
        </w:rPr>
        <w:t>k</w:t>
      </w:r>
      <w:r>
        <w:rPr>
          <w:spacing w:val="7"/>
          <w:w w:val="102"/>
          <w:sz w:val="22"/>
          <w:szCs w:val="22"/>
        </w:rPr>
        <w:t>o</w:t>
      </w:r>
      <w:r>
        <w:rPr>
          <w:spacing w:val="-2"/>
          <w:w w:val="102"/>
          <w:sz w:val="22"/>
          <w:szCs w:val="22"/>
        </w:rPr>
        <w:t>mp</w:t>
      </w:r>
      <w:r>
        <w:rPr>
          <w:spacing w:val="7"/>
          <w:w w:val="102"/>
          <w:sz w:val="22"/>
          <w:szCs w:val="22"/>
        </w:rPr>
        <w:t>u</w:t>
      </w:r>
      <w:r>
        <w:rPr>
          <w:w w:val="102"/>
          <w:sz w:val="22"/>
          <w:szCs w:val="22"/>
        </w:rPr>
        <w:t>t</w:t>
      </w:r>
      <w:r>
        <w:rPr>
          <w:spacing w:val="-4"/>
          <w:w w:val="102"/>
          <w:sz w:val="22"/>
          <w:szCs w:val="22"/>
        </w:rPr>
        <w:t>e</w:t>
      </w:r>
      <w:r>
        <w:rPr>
          <w:spacing w:val="-3"/>
          <w:w w:val="102"/>
          <w:sz w:val="22"/>
          <w:szCs w:val="22"/>
        </w:rPr>
        <w:t>r</w:t>
      </w:r>
      <w:r>
        <w:rPr>
          <w:w w:val="102"/>
          <w:sz w:val="22"/>
          <w:szCs w:val="22"/>
        </w:rPr>
        <w:t>.</w:t>
      </w:r>
    </w:p>
    <w:sectPr w:rsidR="00D15A2B">
      <w:headerReference w:type="default" r:id="rId15"/>
      <w:footerReference w:type="default" r:id="rId16"/>
      <w:pgSz w:w="12240" w:h="15840"/>
      <w:pgMar w:top="1420" w:right="1140" w:bottom="280" w:left="1720" w:header="677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D75" w:rsidRDefault="00FC5D75">
      <w:r>
        <w:separator/>
      </w:r>
    </w:p>
  </w:endnote>
  <w:endnote w:type="continuationSeparator" w:id="0">
    <w:p w:rsidR="00FC5D75" w:rsidRDefault="00FC5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5A2B" w:rsidRDefault="00FC5D75">
    <w:pPr>
      <w:spacing w:line="200" w:lineRule="exact"/>
    </w:pPr>
    <w:r>
      <w:pict>
        <v:group id="_x0000_s2052" style="position:absolute;margin-left:103.4pt;margin-top:716.6pt;width:418.65pt;height:4.4pt;z-index:-251659776;mso-position-horizontal-relative:page;mso-position-vertical-relative:page" coordorigin="2068,14332" coordsize="8373,88">
          <v:group id="_x0000_s2053" style="position:absolute;left:2098;top:14362;width:8314;height:0" coordorigin="2098,14362" coordsize="8314,0">
            <v:shape id="_x0000_s2056" style="position:absolute;left:2098;top:14362;width:8314;height:0" coordorigin="2098,14362" coordsize="8314,0" path="m2098,14362r8313,e" filled="f" strokecolor="#622323" strokeweight="2.98pt">
              <v:path arrowok="t"/>
            </v:shape>
            <v:group id="_x0000_s2054" style="position:absolute;left:2098;top:14412;width:8314;height:0" coordorigin="2098,14412" coordsize="8314,0">
              <v:shape id="_x0000_s2055" style="position:absolute;left:2098;top:14412;width:8314;height:0" coordorigin="2098,14412" coordsize="8314,0" path="m2098,14412r8313,e" filled="f" strokecolor="#622323" strokeweight=".82pt">
                <v:path arrowok="t"/>
              </v:shape>
            </v:group>
          </v:group>
          <w10:wrap anchorx="page" anchory="page"/>
        </v:group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5A2B" w:rsidRDefault="00D15A2B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5A2B" w:rsidRDefault="00D15A2B">
    <w:pPr>
      <w:spacing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5A2B" w:rsidRDefault="00D15A2B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D75" w:rsidRDefault="00FC5D75">
      <w:r>
        <w:separator/>
      </w:r>
    </w:p>
  </w:footnote>
  <w:footnote w:type="continuationSeparator" w:id="0">
    <w:p w:rsidR="00FC5D75" w:rsidRDefault="00FC5D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5A2B" w:rsidRDefault="00FC5D75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107.5pt;margin-top:33.85pt;width:258.5pt;height:37.45pt;z-index:-251660800;mso-position-horizontal-relative:page;mso-position-vertical-relative:page">
          <v:imagedata r:id="rId1" o:title="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5A2B" w:rsidRDefault="00D15A2B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5A2B" w:rsidRDefault="00FC5D75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107.5pt;margin-top:33.85pt;width:258.5pt;height:37.45pt;z-index:-251658752;mso-position-horizontal-relative:page;mso-position-vertical-relative:page">
          <v:imagedata r:id="rId1" o:title="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5A2B" w:rsidRDefault="00FC5D75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107.5pt;margin-top:33.85pt;width:258.5pt;height:37.45pt;z-index:-251657728;mso-position-horizontal-relative:page;mso-position-vertical-relative:page">
          <v:imagedata r:id="rId1" o:title=""/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5A2B" w:rsidRDefault="00FC5D75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107.5pt;margin-top:33.85pt;width:258.5pt;height:37.45pt;z-index:-251656704;mso-position-horizontal-relative:page;mso-position-vertical-relative:page">
          <v:imagedata r:id="rId1" o:title="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B47FDC"/>
    <w:multiLevelType w:val="multilevel"/>
    <w:tmpl w:val="FED0FAD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15A2B"/>
    <w:rsid w:val="00C6569A"/>
    <w:rsid w:val="00D15A2B"/>
    <w:rsid w:val="00FC5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5:docId w15:val="{C05E8720-F41E-42C5-BAD7-55B832C8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965</Words>
  <Characters>5502</Characters>
  <Application>Microsoft Office Word</Application>
  <DocSecurity>0</DocSecurity>
  <Lines>45</Lines>
  <Paragraphs>12</Paragraphs>
  <ScaleCrop>false</ScaleCrop>
  <Company/>
  <LinksUpToDate>false</LinksUpToDate>
  <CharactersWithSpaces>6455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Yusuf</cp:lastModifiedBy>
  <cp:revision>2</cp:revision>
  <dcterms:created xsi:type="dcterms:W3CDTF">2016-10-09T14:58:00Z</dcterms:created>
  <dcterms:modified xsi:type="dcterms:W3CDTF">2016-10-09T14:59:00Z</dcterms:modified>
</cp:coreProperties>
</file>